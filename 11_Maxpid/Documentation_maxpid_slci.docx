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E69C65" w14:textId="77777777" w:rsidR="00F6412E" w:rsidRDefault="005E61F9" w:rsidP="00F6412E">
      <w:pPr>
        <w:spacing w:after="0"/>
        <w:ind w:left="-1417"/>
      </w:pPr>
      <w:r w:rsidRPr="00B26952">
        <w:rPr>
          <w:noProof/>
          <w:lang w:eastAsia="zh-CN"/>
        </w:rPr>
        <mc:AlternateContent>
          <mc:Choice Requires="wps">
            <w:drawing>
              <wp:anchor distT="0" distB="0" distL="114300" distR="114300" simplePos="0" relativeHeight="251683840" behindDoc="0" locked="0" layoutInCell="1" allowOverlap="1" wp14:anchorId="644BEB66" wp14:editId="4F928E2E">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0E2BDE" w14:textId="77777777" w:rsidR="00D07F8D" w:rsidRPr="00767744" w:rsidRDefault="00D07F8D"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7" o:spid="_x0000_s1026"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KRhQIAAGw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" filled="f" stroked="f" strokeweight=".5pt">
                <v:textbox>
                  <w:txbxContent>
                    <w:p w:rsidR="00D07F8D" w:rsidRPr="00767744" w:rsidRDefault="00D07F8D"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00B26952" w:rsidRPr="00B26952">
        <w:rPr>
          <w:noProof/>
          <w:lang w:eastAsia="zh-CN"/>
        </w:rPr>
        <mc:AlternateContent>
          <mc:Choice Requires="wps">
            <w:drawing>
              <wp:anchor distT="0" distB="0" distL="114300" distR="114300" simplePos="0" relativeHeight="251685888" behindDoc="0" locked="0" layoutInCell="1" allowOverlap="1" wp14:anchorId="44656AA7" wp14:editId="01B970BF">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5B1D53" w14:textId="77777777" w:rsidR="00D07F8D" w:rsidRPr="00767744" w:rsidRDefault="00D07F8D" w:rsidP="00B26952">
                            <w:pPr>
                              <w:spacing w:after="0"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" filled="f" stroked="f" strokeweight=".5pt">
                <v:textbox inset="0,0,0,0">
                  <w:txbxContent>
                    <w:p w:rsidR="00D07F8D" w:rsidRPr="00767744" w:rsidRDefault="00D07F8D" w:rsidP="00B26952">
                      <w:pPr>
                        <w:spacing w:after="0"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zh-CN"/>
        </w:rPr>
        <mc:AlternateContent>
          <mc:Choice Requires="wps">
            <w:drawing>
              <wp:anchor distT="0" distB="0" distL="114300" distR="114300" simplePos="0" relativeHeight="251684864" behindDoc="0" locked="0" layoutInCell="1" allowOverlap="1" wp14:anchorId="42270E54" wp14:editId="6F5D762B">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D2803" w14:textId="77777777" w:rsidR="00D07F8D" w:rsidRPr="00767744" w:rsidRDefault="009958DB" w:rsidP="00B26952">
                            <w:pPr>
                              <w:spacing w:after="0" w:line="360" w:lineRule="auto"/>
                              <w:jc w:val="right"/>
                              <w:rPr>
                                <w:rFonts w:ascii="Tw Cen MT" w:hAnsi="Tw Cen MT"/>
                                <w:b/>
                                <w:smallCaps/>
                                <w:color w:val="215868" w:themeColor="accent5" w:themeShade="80"/>
                                <w:sz w:val="32"/>
                              </w:rPr>
                            </w:pPr>
                            <w:proofErr w:type="spellStart"/>
                            <w:r>
                              <w:rPr>
                                <w:rFonts w:ascii="Tw Cen MT" w:hAnsi="Tw Cen MT"/>
                                <w:b/>
                                <w:smallCaps/>
                                <w:color w:val="215868" w:themeColor="accent5" w:themeShade="80"/>
                                <w:sz w:val="32"/>
                              </w:rPr>
                              <w:t>Maxpid</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8" type="#_x0000_t202" style="position:absolute;left:0;text-align:left;margin-left:39.9pt;margin-top:124.1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CONm9/&#10;fgIAAGIFAAAOAAAAAAAAAAAAAAAAAC4CAABkcnMvZTJvRG9jLnhtbFBLAQItABQABgAIAAAAIQDX&#10;IGt+4gAAAAoBAAAPAAAAAAAAAAAAAAAAANgEAABkcnMvZG93bnJldi54bWxQSwUGAAAAAAQABADz&#10;AAAA5wUAAAAA&#10;" filled="f" stroked="f" strokeweight=".5pt">
                <v:textbox inset="0,0,0,0">
                  <w:txbxContent>
                    <w:p w:rsidR="00D07F8D" w:rsidRPr="00767744" w:rsidRDefault="009958DB" w:rsidP="00B26952">
                      <w:pPr>
                        <w:spacing w:after="0" w:line="360" w:lineRule="auto"/>
                        <w:jc w:val="right"/>
                        <w:rPr>
                          <w:rFonts w:ascii="Tw Cen MT" w:hAnsi="Tw Cen MT"/>
                          <w:b/>
                          <w:smallCaps/>
                          <w:color w:val="215868" w:themeColor="accent5" w:themeShade="80"/>
                          <w:sz w:val="32"/>
                        </w:rPr>
                      </w:pPr>
                      <w:proofErr w:type="spellStart"/>
                      <w:r>
                        <w:rPr>
                          <w:rFonts w:ascii="Tw Cen MT" w:hAnsi="Tw Cen MT"/>
                          <w:b/>
                          <w:smallCaps/>
                          <w:color w:val="215868" w:themeColor="accent5" w:themeShade="80"/>
                          <w:sz w:val="32"/>
                        </w:rPr>
                        <w:t>Maxpid</w:t>
                      </w:r>
                      <w:proofErr w:type="spellEnd"/>
                    </w:p>
                  </w:txbxContent>
                </v:textbox>
              </v:shape>
            </w:pict>
          </mc:Fallback>
        </mc:AlternateContent>
      </w:r>
      <w:r w:rsidR="00B26952" w:rsidRPr="00B26952">
        <w:rPr>
          <w:noProof/>
          <w:lang w:eastAsia="zh-CN"/>
        </w:rPr>
        <mc:AlternateContent>
          <mc:Choice Requires="wps">
            <w:drawing>
              <wp:anchor distT="0" distB="0" distL="114300" distR="114300" simplePos="0" relativeHeight="251682816" behindDoc="0" locked="0" layoutInCell="1" allowOverlap="1" wp14:anchorId="6F8B55AA" wp14:editId="4F625950">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zh-CN"/>
        </w:rPr>
        <mc:AlternateContent>
          <mc:Choice Requires="wps">
            <w:drawing>
              <wp:anchor distT="0" distB="0" distL="114300" distR="114300" simplePos="0" relativeHeight="251681792" behindDoc="0" locked="0" layoutInCell="1" allowOverlap="1" wp14:anchorId="0B0923F6" wp14:editId="78B55C4C">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A06EA" w14:textId="77777777" w:rsidR="00D07F8D" w:rsidRDefault="00D07F8D" w:rsidP="00B26952">
                            <w:pPr>
                              <w:spacing w:after="0"/>
                            </w:pPr>
                          </w:p>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9"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u2d4Q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D07F8D" w:rsidRDefault="00D07F8D" w:rsidP="00B26952">
                      <w:pPr>
                        <w:spacing w:after="0"/>
                      </w:pPr>
                    </w:p>
                  </w:txbxContent>
                </v:textbox>
              </v:roundrect>
            </w:pict>
          </mc:Fallback>
        </mc:AlternateContent>
      </w:r>
      <w:r w:rsidR="00417E20">
        <w:rPr>
          <w:noProof/>
          <w:lang w:eastAsia="zh-CN"/>
        </w:rPr>
        <mc:AlternateContent>
          <mc:Choice Requires="wpc">
            <w:drawing>
              <wp:inline distT="0" distB="0" distL="0" distR="0" wp14:anchorId="60A2B7D5" wp14:editId="5D7359B1">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wpc:wpc>
                  </a:graphicData>
                </a:graphic>
              </wp:inline>
            </w:drawing>
          </mc:Choice>
          <mc:Fallback>
            <w:pict>
              <v:group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">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Lse3DAAAA2wAAAA8AAABkcnMvZG93bnJldi54bWxEj0FrwkAUhO+F/oflFbzVTUWlRFcpLYre&#10;bCqIt0f2mQ1m38bsaqK/3i0IHoeZ+YaZzjtbiQs1vnSs4KOfgCDOnS65ULD9W7x/gvABWWPlmBRc&#10;ycN89voyxVS7ln/pkoVCRAj7FBWYEOpUSp8bsuj7riaO3sE1FkOUTSF1g22E20oOkmQsLZYcFwzW&#10;9G0oP2ZnqwBPS8p+zrwb2U17c+V6ferMXqneW/c1ARGoC8/wo73SCgZD+P8Sf4Cc3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Mux7cMAAADbAAAADwAAAAAAAAAAAAAAAACf&#10;AgAAZHJzL2Rvd25yZXYueG1sUEsFBgAAAAAEAAQA9wAAAI8DAAAAAA==&#10;">
                  <v:imagedata r:id="rId10" o:title="logo_lyce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4394"/>
      </w:tblGrid>
      <w:tr w:rsidR="00CE7C99" w14:paraId="274D5EF9" w14:textId="77777777" w:rsidTr="00CE7C99">
        <w:tc>
          <w:tcPr>
            <w:tcW w:w="4786" w:type="dxa"/>
            <w:vAlign w:val="center"/>
          </w:tcPr>
          <w:p w14:paraId="2A0A71D6" w14:textId="77777777" w:rsidR="00CE7C99" w:rsidRDefault="00AC194C" w:rsidP="00CE7B9D">
            <w:pPr>
              <w:jc w:val="center"/>
            </w:pPr>
            <w:r>
              <w:rPr>
                <w:noProof/>
                <w:lang w:eastAsia="zh-CN"/>
              </w:rPr>
              <w:drawing>
                <wp:inline distT="0" distB="0" distL="0" distR="0" wp14:anchorId="2D44CA0C" wp14:editId="4307F3AB">
                  <wp:extent cx="2857500" cy="2209800"/>
                  <wp:effectExtent l="0" t="0" r="0" b="0"/>
                  <wp:docPr id="172" name="Image 172" descr="http://ptsi.jfversailles.free.fr/IMG/arton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ptsi.jfversailles.free.fr/IMG/arton1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209800"/>
                          </a:xfrm>
                          <a:prstGeom prst="rect">
                            <a:avLst/>
                          </a:prstGeom>
                          <a:noFill/>
                          <a:ln>
                            <a:noFill/>
                          </a:ln>
                        </pic:spPr>
                      </pic:pic>
                    </a:graphicData>
                  </a:graphic>
                </wp:inline>
              </w:drawing>
            </w:r>
          </w:p>
        </w:tc>
        <w:tc>
          <w:tcPr>
            <w:tcW w:w="4394" w:type="dxa"/>
            <w:vAlign w:val="center"/>
          </w:tcPr>
          <w:p w14:paraId="6DBDD97C" w14:textId="77777777" w:rsidR="00CE7C99" w:rsidRDefault="00AC194C" w:rsidP="00CE7B9D">
            <w:pPr>
              <w:jc w:val="center"/>
            </w:pPr>
            <w:r>
              <w:rPr>
                <w:noProof/>
                <w:lang w:eastAsia="zh-CN"/>
              </w:rPr>
              <w:drawing>
                <wp:inline distT="0" distB="0" distL="0" distR="0" wp14:anchorId="231BC1A3" wp14:editId="7AE04DDF">
                  <wp:extent cx="1981200" cy="986899"/>
                  <wp:effectExtent l="0" t="0" r="0" b="3810"/>
                  <wp:docPr id="171" name="Image 171" descr="http://www.lyc-emperi.ac-aix-marseille.fr/asp/sti/pcsi/tp_pcsi/tp_pcsi_ci6-01-maxpid/Images/maxpid_mod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www.lyc-emperi.ac-aix-marseille.fr/asp/sti/pcsi/tp_pcsi/tp_pcsi_ci6-01-maxpid/Images/maxpid_mode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1200" cy="986899"/>
                          </a:xfrm>
                          <a:prstGeom prst="rect">
                            <a:avLst/>
                          </a:prstGeom>
                          <a:noFill/>
                          <a:ln>
                            <a:noFill/>
                          </a:ln>
                        </pic:spPr>
                      </pic:pic>
                    </a:graphicData>
                  </a:graphic>
                </wp:inline>
              </w:drawing>
            </w:r>
          </w:p>
        </w:tc>
      </w:tr>
    </w:tbl>
    <w:p w14:paraId="5E414E7F" w14:textId="77777777" w:rsidR="00B44205" w:rsidRDefault="00B44205" w:rsidP="00F6412E">
      <w:pPr>
        <w:sectPr w:rsidR="00B44205" w:rsidSect="000730CC">
          <w:headerReference w:type="default" r:id="rId13"/>
          <w:footerReference w:type="default" r:id="rId14"/>
          <w:footerReference w:type="first" r:id="rId15"/>
          <w:pgSz w:w="11906" w:h="16838"/>
          <w:pgMar w:top="0" w:right="1417" w:bottom="993" w:left="1417" w:header="708" w:footer="267" w:gutter="0"/>
          <w:cols w:space="708"/>
          <w:titlePg/>
          <w:docGrid w:linePitch="360"/>
        </w:sectPr>
      </w:pPr>
    </w:p>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14:paraId="0A6D4863" w14:textId="77777777" w:rsidR="003B6EFF" w:rsidRPr="00020CE0" w:rsidRDefault="003B6EFF" w:rsidP="00020CE0">
          <w:pPr>
            <w:pStyle w:val="En-ttedetabledesmatires"/>
            <w:pBdr>
              <w:bottom w:val="single" w:sz="18" w:space="1" w:color="215868" w:themeColor="accent5" w:themeShade="80"/>
            </w:pBdr>
            <w:rPr>
              <w:rFonts w:ascii="Tw Cen MT" w:hAnsi="Tw Cen MT"/>
              <w:color w:val="215868" w:themeColor="accent5" w:themeShade="80"/>
            </w:rPr>
          </w:pPr>
          <w:r w:rsidRPr="00020CE0">
            <w:rPr>
              <w:rFonts w:ascii="Tw Cen MT" w:hAnsi="Tw Cen MT"/>
              <w:color w:val="215868" w:themeColor="accent5" w:themeShade="80"/>
            </w:rPr>
            <w:t>Table des matières</w:t>
          </w:r>
        </w:p>
        <w:p w14:paraId="1D7EC72C" w14:textId="77777777" w:rsidR="003B6EFF" w:rsidRPr="003B6EFF" w:rsidRDefault="003B6EFF" w:rsidP="003B6EFF">
          <w:pPr>
            <w:rPr>
              <w:lang w:eastAsia="fr-FR"/>
            </w:rPr>
          </w:pPr>
        </w:p>
        <w:p w14:paraId="23ABA838" w14:textId="77777777" w:rsidR="00AC194C" w:rsidRDefault="003B6EFF">
          <w:pPr>
            <w:pStyle w:val="TM1"/>
            <w:tabs>
              <w:tab w:val="left" w:pos="880"/>
              <w:tab w:val="right" w:leader="dot" w:pos="8495"/>
            </w:tabs>
            <w:rPr>
              <w:rFonts w:eastAsiaTheme="minorEastAsia"/>
              <w:noProof/>
              <w:sz w:val="22"/>
              <w:lang w:eastAsia="fr-FR"/>
            </w:rPr>
          </w:pPr>
          <w:r>
            <w:fldChar w:fldCharType="begin"/>
          </w:r>
          <w:r>
            <w:instrText xml:space="preserve"> TOC \o "1-3" \h \z \u </w:instrText>
          </w:r>
          <w:r>
            <w:fldChar w:fldCharType="separate"/>
          </w:r>
          <w:hyperlink w:anchor="_Toc431129143" w:history="1">
            <w:r w:rsidR="00AC194C" w:rsidRPr="004F7334">
              <w:rPr>
                <w:rStyle w:val="Lienhypertexte"/>
                <w:noProof/>
              </w:rPr>
              <w:t>Fiche 1</w:t>
            </w:r>
            <w:r w:rsidR="00AC194C">
              <w:rPr>
                <w:rFonts w:eastAsiaTheme="minorEastAsia"/>
                <w:noProof/>
                <w:sz w:val="22"/>
                <w:lang w:eastAsia="fr-FR"/>
              </w:rPr>
              <w:tab/>
            </w:r>
            <w:r w:rsidR="00AC194C" w:rsidRPr="004F7334">
              <w:rPr>
                <w:rStyle w:val="Lienhypertexte"/>
                <w:noProof/>
              </w:rPr>
              <w:t>UTILISATION DU LOGICIEL</w:t>
            </w:r>
            <w:r w:rsidR="00AC194C">
              <w:rPr>
                <w:noProof/>
                <w:webHidden/>
              </w:rPr>
              <w:tab/>
            </w:r>
            <w:r w:rsidR="00AC194C">
              <w:rPr>
                <w:noProof/>
                <w:webHidden/>
              </w:rPr>
              <w:fldChar w:fldCharType="begin"/>
            </w:r>
            <w:r w:rsidR="00AC194C">
              <w:rPr>
                <w:noProof/>
                <w:webHidden/>
              </w:rPr>
              <w:instrText xml:space="preserve"> PAGEREF _Toc431129143 \h </w:instrText>
            </w:r>
            <w:r w:rsidR="00AC194C">
              <w:rPr>
                <w:noProof/>
                <w:webHidden/>
              </w:rPr>
            </w:r>
            <w:r w:rsidR="00AC194C">
              <w:rPr>
                <w:noProof/>
                <w:webHidden/>
              </w:rPr>
              <w:fldChar w:fldCharType="separate"/>
            </w:r>
            <w:r w:rsidR="000D0354">
              <w:rPr>
                <w:noProof/>
                <w:webHidden/>
              </w:rPr>
              <w:t>2</w:t>
            </w:r>
            <w:r w:rsidR="00AC194C">
              <w:rPr>
                <w:noProof/>
                <w:webHidden/>
              </w:rPr>
              <w:fldChar w:fldCharType="end"/>
            </w:r>
          </w:hyperlink>
        </w:p>
        <w:p w14:paraId="0B613FE4" w14:textId="77777777" w:rsidR="00AC194C" w:rsidRDefault="00F744CC">
          <w:pPr>
            <w:pStyle w:val="TM1"/>
            <w:tabs>
              <w:tab w:val="left" w:pos="880"/>
              <w:tab w:val="right" w:leader="dot" w:pos="8495"/>
            </w:tabs>
            <w:rPr>
              <w:rFonts w:eastAsiaTheme="minorEastAsia"/>
              <w:noProof/>
              <w:sz w:val="22"/>
              <w:lang w:eastAsia="fr-FR"/>
            </w:rPr>
          </w:pPr>
          <w:hyperlink w:anchor="_Toc431129144" w:history="1">
            <w:r w:rsidR="00AC194C" w:rsidRPr="004F7334">
              <w:rPr>
                <w:rStyle w:val="Lienhypertexte"/>
                <w:noProof/>
              </w:rPr>
              <w:t>Fiche 2</w:t>
            </w:r>
            <w:r w:rsidR="00AC194C">
              <w:rPr>
                <w:rFonts w:eastAsiaTheme="minorEastAsia"/>
                <w:noProof/>
                <w:sz w:val="22"/>
                <w:lang w:eastAsia="fr-FR"/>
              </w:rPr>
              <w:tab/>
            </w:r>
            <w:r w:rsidR="00AC194C" w:rsidRPr="004F7334">
              <w:rPr>
                <w:rStyle w:val="Lienhypertexte"/>
                <w:noProof/>
              </w:rPr>
              <w:t>TRAVAILLER AVEC MAXPID</w:t>
            </w:r>
            <w:r w:rsidR="00AC194C">
              <w:rPr>
                <w:noProof/>
                <w:webHidden/>
              </w:rPr>
              <w:tab/>
            </w:r>
            <w:r w:rsidR="00AC194C">
              <w:rPr>
                <w:noProof/>
                <w:webHidden/>
              </w:rPr>
              <w:fldChar w:fldCharType="begin"/>
            </w:r>
            <w:r w:rsidR="00AC194C">
              <w:rPr>
                <w:noProof/>
                <w:webHidden/>
              </w:rPr>
              <w:instrText xml:space="preserve"> PAGEREF _Toc431129144 \h </w:instrText>
            </w:r>
            <w:r w:rsidR="00AC194C">
              <w:rPr>
                <w:noProof/>
                <w:webHidden/>
              </w:rPr>
            </w:r>
            <w:r w:rsidR="00AC194C">
              <w:rPr>
                <w:noProof/>
                <w:webHidden/>
              </w:rPr>
              <w:fldChar w:fldCharType="separate"/>
            </w:r>
            <w:r w:rsidR="000D0354">
              <w:rPr>
                <w:noProof/>
                <w:webHidden/>
              </w:rPr>
              <w:t>3</w:t>
            </w:r>
            <w:r w:rsidR="00AC194C">
              <w:rPr>
                <w:noProof/>
                <w:webHidden/>
              </w:rPr>
              <w:fldChar w:fldCharType="end"/>
            </w:r>
          </w:hyperlink>
        </w:p>
        <w:p w14:paraId="2CDCD59C" w14:textId="77777777" w:rsidR="00AC194C" w:rsidRDefault="00F744CC">
          <w:pPr>
            <w:pStyle w:val="TM1"/>
            <w:tabs>
              <w:tab w:val="left" w:pos="880"/>
              <w:tab w:val="right" w:leader="dot" w:pos="8495"/>
            </w:tabs>
            <w:rPr>
              <w:rFonts w:eastAsiaTheme="minorEastAsia"/>
              <w:noProof/>
              <w:sz w:val="22"/>
              <w:lang w:eastAsia="fr-FR"/>
            </w:rPr>
          </w:pPr>
          <w:hyperlink w:anchor="_Toc431129145" w:history="1">
            <w:r w:rsidR="00AC194C" w:rsidRPr="004F7334">
              <w:rPr>
                <w:rStyle w:val="Lienhypertexte"/>
                <w:noProof/>
              </w:rPr>
              <w:t>Fiche 3</w:t>
            </w:r>
            <w:r w:rsidR="00AC194C">
              <w:rPr>
                <w:rFonts w:eastAsiaTheme="minorEastAsia"/>
                <w:noProof/>
                <w:sz w:val="22"/>
                <w:lang w:eastAsia="fr-FR"/>
              </w:rPr>
              <w:tab/>
            </w:r>
            <w:r w:rsidR="00AC194C" w:rsidRPr="004F7334">
              <w:rPr>
                <w:rStyle w:val="Lienhypertexte"/>
                <w:noProof/>
              </w:rPr>
              <w:t>ASSERVISSEMENT DU MAXPID</w:t>
            </w:r>
            <w:r w:rsidR="00AC194C">
              <w:rPr>
                <w:noProof/>
                <w:webHidden/>
              </w:rPr>
              <w:tab/>
            </w:r>
            <w:r w:rsidR="00AC194C">
              <w:rPr>
                <w:noProof/>
                <w:webHidden/>
              </w:rPr>
              <w:fldChar w:fldCharType="begin"/>
            </w:r>
            <w:r w:rsidR="00AC194C">
              <w:rPr>
                <w:noProof/>
                <w:webHidden/>
              </w:rPr>
              <w:instrText xml:space="preserve"> PAGEREF _Toc431129145 \h </w:instrText>
            </w:r>
            <w:r w:rsidR="00AC194C">
              <w:rPr>
                <w:noProof/>
                <w:webHidden/>
              </w:rPr>
            </w:r>
            <w:r w:rsidR="00AC194C">
              <w:rPr>
                <w:noProof/>
                <w:webHidden/>
              </w:rPr>
              <w:fldChar w:fldCharType="separate"/>
            </w:r>
            <w:r w:rsidR="000D0354">
              <w:rPr>
                <w:noProof/>
                <w:webHidden/>
              </w:rPr>
              <w:t>4</w:t>
            </w:r>
            <w:r w:rsidR="00AC194C">
              <w:rPr>
                <w:noProof/>
                <w:webHidden/>
              </w:rPr>
              <w:fldChar w:fldCharType="end"/>
            </w:r>
          </w:hyperlink>
        </w:p>
        <w:p w14:paraId="2EFB9BF6" w14:textId="77777777" w:rsidR="00AC194C" w:rsidRDefault="00F744CC">
          <w:pPr>
            <w:pStyle w:val="TM1"/>
            <w:tabs>
              <w:tab w:val="left" w:pos="880"/>
              <w:tab w:val="right" w:leader="dot" w:pos="8495"/>
            </w:tabs>
            <w:rPr>
              <w:rFonts w:eastAsiaTheme="minorEastAsia"/>
              <w:noProof/>
              <w:sz w:val="22"/>
              <w:lang w:eastAsia="fr-FR"/>
            </w:rPr>
          </w:pPr>
          <w:hyperlink w:anchor="_Toc431129146" w:history="1">
            <w:r w:rsidR="00AC194C" w:rsidRPr="004F7334">
              <w:rPr>
                <w:rStyle w:val="Lienhypertexte"/>
                <w:noProof/>
              </w:rPr>
              <w:t>Fiche 4</w:t>
            </w:r>
            <w:r w:rsidR="00AC194C">
              <w:rPr>
                <w:rFonts w:eastAsiaTheme="minorEastAsia"/>
                <w:noProof/>
                <w:sz w:val="22"/>
                <w:lang w:eastAsia="fr-FR"/>
              </w:rPr>
              <w:tab/>
            </w:r>
            <w:r w:rsidR="00AC194C" w:rsidRPr="004F7334">
              <w:rPr>
                <w:rStyle w:val="Lienhypertexte"/>
                <w:noProof/>
              </w:rPr>
              <w:t>MESURES</w:t>
            </w:r>
            <w:r w:rsidR="00AC194C">
              <w:rPr>
                <w:noProof/>
                <w:webHidden/>
              </w:rPr>
              <w:tab/>
            </w:r>
            <w:r w:rsidR="00AC194C">
              <w:rPr>
                <w:noProof/>
                <w:webHidden/>
              </w:rPr>
              <w:fldChar w:fldCharType="begin"/>
            </w:r>
            <w:r w:rsidR="00AC194C">
              <w:rPr>
                <w:noProof/>
                <w:webHidden/>
              </w:rPr>
              <w:instrText xml:space="preserve"> PAGEREF _Toc431129146 \h </w:instrText>
            </w:r>
            <w:r w:rsidR="00AC194C">
              <w:rPr>
                <w:noProof/>
                <w:webHidden/>
              </w:rPr>
            </w:r>
            <w:r w:rsidR="00AC194C">
              <w:rPr>
                <w:noProof/>
                <w:webHidden/>
              </w:rPr>
              <w:fldChar w:fldCharType="separate"/>
            </w:r>
            <w:r w:rsidR="000D0354">
              <w:rPr>
                <w:noProof/>
                <w:webHidden/>
              </w:rPr>
              <w:t>4</w:t>
            </w:r>
            <w:r w:rsidR="00AC194C">
              <w:rPr>
                <w:noProof/>
                <w:webHidden/>
              </w:rPr>
              <w:fldChar w:fldCharType="end"/>
            </w:r>
          </w:hyperlink>
        </w:p>
        <w:p w14:paraId="059B017D" w14:textId="77777777" w:rsidR="00AC194C" w:rsidRDefault="00F744CC">
          <w:pPr>
            <w:pStyle w:val="TM1"/>
            <w:tabs>
              <w:tab w:val="left" w:pos="880"/>
              <w:tab w:val="right" w:leader="dot" w:pos="8495"/>
            </w:tabs>
            <w:rPr>
              <w:rFonts w:eastAsiaTheme="minorEastAsia"/>
              <w:noProof/>
              <w:sz w:val="22"/>
              <w:lang w:eastAsia="fr-FR"/>
            </w:rPr>
          </w:pPr>
          <w:hyperlink w:anchor="_Toc431129147" w:history="1">
            <w:r w:rsidR="00AC194C" w:rsidRPr="004F7334">
              <w:rPr>
                <w:rStyle w:val="Lienhypertexte"/>
                <w:noProof/>
              </w:rPr>
              <w:t>Fiche 5</w:t>
            </w:r>
            <w:r w:rsidR="00AC194C">
              <w:rPr>
                <w:rFonts w:eastAsiaTheme="minorEastAsia"/>
                <w:noProof/>
                <w:sz w:val="22"/>
                <w:lang w:eastAsia="fr-FR"/>
              </w:rPr>
              <w:tab/>
            </w:r>
            <w:r w:rsidR="00AC194C" w:rsidRPr="004F7334">
              <w:rPr>
                <w:rStyle w:val="Lienhypertexte"/>
                <w:noProof/>
              </w:rPr>
              <w:t>CAPTEURS</w:t>
            </w:r>
            <w:r w:rsidR="00AC194C">
              <w:rPr>
                <w:noProof/>
                <w:webHidden/>
              </w:rPr>
              <w:tab/>
            </w:r>
            <w:r w:rsidR="00AC194C">
              <w:rPr>
                <w:noProof/>
                <w:webHidden/>
              </w:rPr>
              <w:fldChar w:fldCharType="begin"/>
            </w:r>
            <w:r w:rsidR="00AC194C">
              <w:rPr>
                <w:noProof/>
                <w:webHidden/>
              </w:rPr>
              <w:instrText xml:space="preserve"> PAGEREF _Toc431129147 \h </w:instrText>
            </w:r>
            <w:r w:rsidR="00AC194C">
              <w:rPr>
                <w:noProof/>
                <w:webHidden/>
              </w:rPr>
            </w:r>
            <w:r w:rsidR="00AC194C">
              <w:rPr>
                <w:noProof/>
                <w:webHidden/>
              </w:rPr>
              <w:fldChar w:fldCharType="separate"/>
            </w:r>
            <w:r w:rsidR="000D0354">
              <w:rPr>
                <w:noProof/>
                <w:webHidden/>
              </w:rPr>
              <w:t>6</w:t>
            </w:r>
            <w:r w:rsidR="00AC194C">
              <w:rPr>
                <w:noProof/>
                <w:webHidden/>
              </w:rPr>
              <w:fldChar w:fldCharType="end"/>
            </w:r>
          </w:hyperlink>
        </w:p>
        <w:p w14:paraId="2694D913" w14:textId="77777777" w:rsidR="00AC194C" w:rsidRDefault="00F744CC">
          <w:pPr>
            <w:pStyle w:val="TM2"/>
            <w:tabs>
              <w:tab w:val="right" w:leader="dot" w:pos="8495"/>
            </w:tabs>
            <w:rPr>
              <w:rFonts w:eastAsiaTheme="minorEastAsia"/>
              <w:noProof/>
              <w:sz w:val="22"/>
              <w:lang w:eastAsia="fr-FR"/>
            </w:rPr>
          </w:pPr>
          <w:hyperlink w:anchor="_Toc431129148" w:history="1">
            <w:r w:rsidR="00AC194C" w:rsidRPr="004F7334">
              <w:rPr>
                <w:rStyle w:val="Lienhypertexte"/>
                <w:noProof/>
              </w:rPr>
              <w:t>Potentiomètre angulaire</w:t>
            </w:r>
            <w:r w:rsidR="00AC194C">
              <w:rPr>
                <w:noProof/>
                <w:webHidden/>
              </w:rPr>
              <w:tab/>
            </w:r>
            <w:r w:rsidR="00AC194C">
              <w:rPr>
                <w:noProof/>
                <w:webHidden/>
              </w:rPr>
              <w:fldChar w:fldCharType="begin"/>
            </w:r>
            <w:r w:rsidR="00AC194C">
              <w:rPr>
                <w:noProof/>
                <w:webHidden/>
              </w:rPr>
              <w:instrText xml:space="preserve"> PAGEREF _Toc431129148 \h </w:instrText>
            </w:r>
            <w:r w:rsidR="00AC194C">
              <w:rPr>
                <w:noProof/>
                <w:webHidden/>
              </w:rPr>
            </w:r>
            <w:r w:rsidR="00AC194C">
              <w:rPr>
                <w:noProof/>
                <w:webHidden/>
              </w:rPr>
              <w:fldChar w:fldCharType="separate"/>
            </w:r>
            <w:r w:rsidR="000D0354">
              <w:rPr>
                <w:noProof/>
                <w:webHidden/>
              </w:rPr>
              <w:t>6</w:t>
            </w:r>
            <w:r w:rsidR="00AC194C">
              <w:rPr>
                <w:noProof/>
                <w:webHidden/>
              </w:rPr>
              <w:fldChar w:fldCharType="end"/>
            </w:r>
          </w:hyperlink>
        </w:p>
        <w:p w14:paraId="37587E60" w14:textId="77777777" w:rsidR="00AC194C" w:rsidRDefault="00F744CC">
          <w:pPr>
            <w:pStyle w:val="TM2"/>
            <w:tabs>
              <w:tab w:val="right" w:leader="dot" w:pos="8495"/>
            </w:tabs>
            <w:rPr>
              <w:rFonts w:eastAsiaTheme="minorEastAsia"/>
              <w:noProof/>
              <w:sz w:val="22"/>
              <w:lang w:eastAsia="fr-FR"/>
            </w:rPr>
          </w:pPr>
          <w:hyperlink w:anchor="_Toc431129149" w:history="1">
            <w:r w:rsidR="00AC194C" w:rsidRPr="004F7334">
              <w:rPr>
                <w:rStyle w:val="Lienhypertexte"/>
                <w:noProof/>
              </w:rPr>
              <w:t>Document constructeur :</w:t>
            </w:r>
            <w:r w:rsidR="00AC194C">
              <w:rPr>
                <w:noProof/>
                <w:webHidden/>
              </w:rPr>
              <w:tab/>
            </w:r>
            <w:r w:rsidR="00AC194C">
              <w:rPr>
                <w:noProof/>
                <w:webHidden/>
              </w:rPr>
              <w:fldChar w:fldCharType="begin"/>
            </w:r>
            <w:r w:rsidR="00AC194C">
              <w:rPr>
                <w:noProof/>
                <w:webHidden/>
              </w:rPr>
              <w:instrText xml:space="preserve"> PAGEREF _Toc431129149 \h </w:instrText>
            </w:r>
            <w:r w:rsidR="00AC194C">
              <w:rPr>
                <w:noProof/>
                <w:webHidden/>
              </w:rPr>
            </w:r>
            <w:r w:rsidR="00AC194C">
              <w:rPr>
                <w:noProof/>
                <w:webHidden/>
              </w:rPr>
              <w:fldChar w:fldCharType="separate"/>
            </w:r>
            <w:r w:rsidR="000D0354">
              <w:rPr>
                <w:noProof/>
                <w:webHidden/>
              </w:rPr>
              <w:t>8</w:t>
            </w:r>
            <w:r w:rsidR="00AC194C">
              <w:rPr>
                <w:noProof/>
                <w:webHidden/>
              </w:rPr>
              <w:fldChar w:fldCharType="end"/>
            </w:r>
          </w:hyperlink>
        </w:p>
        <w:p w14:paraId="58F505DC" w14:textId="77777777" w:rsidR="00AC194C" w:rsidRDefault="00F744CC">
          <w:pPr>
            <w:pStyle w:val="TM2"/>
            <w:tabs>
              <w:tab w:val="right" w:leader="dot" w:pos="8495"/>
            </w:tabs>
            <w:rPr>
              <w:rFonts w:eastAsiaTheme="minorEastAsia"/>
              <w:noProof/>
              <w:sz w:val="22"/>
              <w:lang w:eastAsia="fr-FR"/>
            </w:rPr>
          </w:pPr>
          <w:hyperlink w:anchor="_Toc431129150" w:history="1">
            <w:r w:rsidR="00AC194C">
              <w:rPr>
                <w:noProof/>
                <w:webHidden/>
              </w:rPr>
              <w:tab/>
            </w:r>
            <w:r w:rsidR="00AC194C">
              <w:rPr>
                <w:noProof/>
                <w:webHidden/>
              </w:rPr>
              <w:fldChar w:fldCharType="begin"/>
            </w:r>
            <w:r w:rsidR="00AC194C">
              <w:rPr>
                <w:noProof/>
                <w:webHidden/>
              </w:rPr>
              <w:instrText xml:space="preserve"> PAGEREF _Toc431129150 \h </w:instrText>
            </w:r>
            <w:r w:rsidR="00AC194C">
              <w:rPr>
                <w:noProof/>
                <w:webHidden/>
              </w:rPr>
            </w:r>
            <w:r w:rsidR="00AC194C">
              <w:rPr>
                <w:noProof/>
                <w:webHidden/>
              </w:rPr>
              <w:fldChar w:fldCharType="separate"/>
            </w:r>
            <w:r w:rsidR="000D0354">
              <w:rPr>
                <w:noProof/>
                <w:webHidden/>
              </w:rPr>
              <w:t>8</w:t>
            </w:r>
            <w:r w:rsidR="00AC194C">
              <w:rPr>
                <w:noProof/>
                <w:webHidden/>
              </w:rPr>
              <w:fldChar w:fldCharType="end"/>
            </w:r>
          </w:hyperlink>
        </w:p>
        <w:p w14:paraId="4AEEB2B8" w14:textId="77777777" w:rsidR="00AC194C" w:rsidRDefault="00F744CC">
          <w:pPr>
            <w:pStyle w:val="TM2"/>
            <w:tabs>
              <w:tab w:val="right" w:leader="dot" w:pos="8495"/>
            </w:tabs>
            <w:rPr>
              <w:rFonts w:eastAsiaTheme="minorEastAsia"/>
              <w:noProof/>
              <w:sz w:val="22"/>
              <w:lang w:eastAsia="fr-FR"/>
            </w:rPr>
          </w:pPr>
          <w:hyperlink w:anchor="_Toc431129151" w:history="1">
            <w:r w:rsidR="00AC194C" w:rsidRPr="004F7334">
              <w:rPr>
                <w:rStyle w:val="Lienhypertexte"/>
                <w:rFonts w:eastAsiaTheme="majorEastAsia"/>
                <w:noProof/>
              </w:rPr>
              <w:t>La génératrice tachymétrique</w:t>
            </w:r>
            <w:r w:rsidR="00AC194C">
              <w:rPr>
                <w:noProof/>
                <w:webHidden/>
              </w:rPr>
              <w:tab/>
            </w:r>
            <w:r w:rsidR="00AC194C">
              <w:rPr>
                <w:noProof/>
                <w:webHidden/>
              </w:rPr>
              <w:fldChar w:fldCharType="begin"/>
            </w:r>
            <w:r w:rsidR="00AC194C">
              <w:rPr>
                <w:noProof/>
                <w:webHidden/>
              </w:rPr>
              <w:instrText xml:space="preserve"> PAGEREF _Toc431129151 \h </w:instrText>
            </w:r>
            <w:r w:rsidR="00AC194C">
              <w:rPr>
                <w:noProof/>
                <w:webHidden/>
              </w:rPr>
            </w:r>
            <w:r w:rsidR="00AC194C">
              <w:rPr>
                <w:noProof/>
                <w:webHidden/>
              </w:rPr>
              <w:fldChar w:fldCharType="separate"/>
            </w:r>
            <w:r w:rsidR="000D0354">
              <w:rPr>
                <w:noProof/>
                <w:webHidden/>
              </w:rPr>
              <w:t>9</w:t>
            </w:r>
            <w:r w:rsidR="00AC194C">
              <w:rPr>
                <w:noProof/>
                <w:webHidden/>
              </w:rPr>
              <w:fldChar w:fldCharType="end"/>
            </w:r>
          </w:hyperlink>
        </w:p>
        <w:p w14:paraId="424B28F7" w14:textId="77777777" w:rsidR="00AC194C" w:rsidRDefault="00F744CC">
          <w:pPr>
            <w:pStyle w:val="TM2"/>
            <w:tabs>
              <w:tab w:val="right" w:leader="dot" w:pos="8495"/>
            </w:tabs>
            <w:rPr>
              <w:rFonts w:eastAsiaTheme="minorEastAsia"/>
              <w:noProof/>
              <w:sz w:val="22"/>
              <w:lang w:eastAsia="fr-FR"/>
            </w:rPr>
          </w:pPr>
          <w:hyperlink w:anchor="_Toc431129152" w:history="1">
            <w:r w:rsidR="00AC194C">
              <w:rPr>
                <w:noProof/>
                <w:webHidden/>
              </w:rPr>
              <w:tab/>
            </w:r>
            <w:r w:rsidR="00AC194C">
              <w:rPr>
                <w:noProof/>
                <w:webHidden/>
              </w:rPr>
              <w:fldChar w:fldCharType="begin"/>
            </w:r>
            <w:r w:rsidR="00AC194C">
              <w:rPr>
                <w:noProof/>
                <w:webHidden/>
              </w:rPr>
              <w:instrText xml:space="preserve"> PAGEREF _Toc431129152 \h </w:instrText>
            </w:r>
            <w:r w:rsidR="00AC194C">
              <w:rPr>
                <w:noProof/>
                <w:webHidden/>
              </w:rPr>
            </w:r>
            <w:r w:rsidR="00AC194C">
              <w:rPr>
                <w:noProof/>
                <w:webHidden/>
              </w:rPr>
              <w:fldChar w:fldCharType="separate"/>
            </w:r>
            <w:r w:rsidR="000D0354">
              <w:rPr>
                <w:noProof/>
                <w:webHidden/>
              </w:rPr>
              <w:t>9</w:t>
            </w:r>
            <w:r w:rsidR="00AC194C">
              <w:rPr>
                <w:noProof/>
                <w:webHidden/>
              </w:rPr>
              <w:fldChar w:fldCharType="end"/>
            </w:r>
          </w:hyperlink>
        </w:p>
        <w:p w14:paraId="586F69B0" w14:textId="77777777" w:rsidR="00AC194C" w:rsidRDefault="00F744CC">
          <w:pPr>
            <w:pStyle w:val="TM2"/>
            <w:tabs>
              <w:tab w:val="right" w:leader="dot" w:pos="8495"/>
            </w:tabs>
            <w:rPr>
              <w:rFonts w:eastAsiaTheme="minorEastAsia"/>
              <w:noProof/>
              <w:sz w:val="22"/>
              <w:lang w:eastAsia="fr-FR"/>
            </w:rPr>
          </w:pPr>
          <w:hyperlink w:anchor="_Toc431129153" w:history="1">
            <w:r w:rsidR="00AC194C" w:rsidRPr="004F7334">
              <w:rPr>
                <w:rStyle w:val="Lienhypertexte"/>
                <w:noProof/>
              </w:rPr>
              <w:t>Documentation constructeur</w:t>
            </w:r>
            <w:r w:rsidR="00AC194C">
              <w:rPr>
                <w:noProof/>
                <w:webHidden/>
              </w:rPr>
              <w:tab/>
            </w:r>
            <w:r w:rsidR="00AC194C">
              <w:rPr>
                <w:noProof/>
                <w:webHidden/>
              </w:rPr>
              <w:fldChar w:fldCharType="begin"/>
            </w:r>
            <w:r w:rsidR="00AC194C">
              <w:rPr>
                <w:noProof/>
                <w:webHidden/>
              </w:rPr>
              <w:instrText xml:space="preserve"> PAGEREF _Toc431129153 \h </w:instrText>
            </w:r>
            <w:r w:rsidR="00AC194C">
              <w:rPr>
                <w:noProof/>
                <w:webHidden/>
              </w:rPr>
            </w:r>
            <w:r w:rsidR="00AC194C">
              <w:rPr>
                <w:noProof/>
                <w:webHidden/>
              </w:rPr>
              <w:fldChar w:fldCharType="separate"/>
            </w:r>
            <w:r w:rsidR="000D0354">
              <w:rPr>
                <w:noProof/>
                <w:webHidden/>
              </w:rPr>
              <w:t>10</w:t>
            </w:r>
            <w:r w:rsidR="00AC194C">
              <w:rPr>
                <w:noProof/>
                <w:webHidden/>
              </w:rPr>
              <w:fldChar w:fldCharType="end"/>
            </w:r>
          </w:hyperlink>
        </w:p>
        <w:p w14:paraId="45367C99" w14:textId="77777777" w:rsidR="00AC194C" w:rsidRDefault="00F744CC">
          <w:pPr>
            <w:pStyle w:val="TM1"/>
            <w:tabs>
              <w:tab w:val="left" w:pos="880"/>
              <w:tab w:val="right" w:leader="dot" w:pos="8495"/>
            </w:tabs>
            <w:rPr>
              <w:rFonts w:eastAsiaTheme="minorEastAsia"/>
              <w:noProof/>
              <w:sz w:val="22"/>
              <w:lang w:eastAsia="fr-FR"/>
            </w:rPr>
          </w:pPr>
          <w:hyperlink w:anchor="_Toc431129154" w:history="1">
            <w:r w:rsidR="00AC194C" w:rsidRPr="004F7334">
              <w:rPr>
                <w:rStyle w:val="Lienhypertexte"/>
                <w:noProof/>
              </w:rPr>
              <w:t>Fiche 6</w:t>
            </w:r>
            <w:r w:rsidR="00AC194C">
              <w:rPr>
                <w:rFonts w:eastAsiaTheme="minorEastAsia"/>
                <w:noProof/>
                <w:sz w:val="22"/>
                <w:lang w:eastAsia="fr-FR"/>
              </w:rPr>
              <w:tab/>
            </w:r>
            <w:r w:rsidR="00AC194C" w:rsidRPr="004F7334">
              <w:rPr>
                <w:rStyle w:val="Lienhypertexte"/>
                <w:noProof/>
              </w:rPr>
              <w:t>CHAINE D'ENERGIE</w:t>
            </w:r>
            <w:r w:rsidR="00AC194C">
              <w:rPr>
                <w:noProof/>
                <w:webHidden/>
              </w:rPr>
              <w:tab/>
            </w:r>
            <w:r w:rsidR="00AC194C">
              <w:rPr>
                <w:noProof/>
                <w:webHidden/>
              </w:rPr>
              <w:fldChar w:fldCharType="begin"/>
            </w:r>
            <w:r w:rsidR="00AC194C">
              <w:rPr>
                <w:noProof/>
                <w:webHidden/>
              </w:rPr>
              <w:instrText xml:space="preserve"> PAGEREF _Toc431129154 \h </w:instrText>
            </w:r>
            <w:r w:rsidR="00AC194C">
              <w:rPr>
                <w:noProof/>
                <w:webHidden/>
              </w:rPr>
            </w:r>
            <w:r w:rsidR="00AC194C">
              <w:rPr>
                <w:noProof/>
                <w:webHidden/>
              </w:rPr>
              <w:fldChar w:fldCharType="separate"/>
            </w:r>
            <w:r w:rsidR="000D0354">
              <w:rPr>
                <w:noProof/>
                <w:webHidden/>
              </w:rPr>
              <w:t>11</w:t>
            </w:r>
            <w:r w:rsidR="00AC194C">
              <w:rPr>
                <w:noProof/>
                <w:webHidden/>
              </w:rPr>
              <w:fldChar w:fldCharType="end"/>
            </w:r>
          </w:hyperlink>
        </w:p>
        <w:p w14:paraId="5656D67E" w14:textId="77777777" w:rsidR="00AC194C" w:rsidRDefault="00F744CC">
          <w:pPr>
            <w:pStyle w:val="TM2"/>
            <w:tabs>
              <w:tab w:val="right" w:leader="dot" w:pos="8495"/>
            </w:tabs>
            <w:rPr>
              <w:rFonts w:eastAsiaTheme="minorEastAsia"/>
              <w:noProof/>
              <w:sz w:val="22"/>
              <w:lang w:eastAsia="fr-FR"/>
            </w:rPr>
          </w:pPr>
          <w:hyperlink w:anchor="_Toc431129155" w:history="1">
            <w:r w:rsidR="00AC194C" w:rsidRPr="004F7334">
              <w:rPr>
                <w:rStyle w:val="Lienhypertexte"/>
                <w:noProof/>
              </w:rPr>
              <w:t>Le moteur électrique</w:t>
            </w:r>
            <w:r w:rsidR="00AC194C">
              <w:rPr>
                <w:noProof/>
                <w:webHidden/>
              </w:rPr>
              <w:tab/>
            </w:r>
            <w:r w:rsidR="00AC194C">
              <w:rPr>
                <w:noProof/>
                <w:webHidden/>
              </w:rPr>
              <w:fldChar w:fldCharType="begin"/>
            </w:r>
            <w:r w:rsidR="00AC194C">
              <w:rPr>
                <w:noProof/>
                <w:webHidden/>
              </w:rPr>
              <w:instrText xml:space="preserve"> PAGEREF _Toc431129155 \h </w:instrText>
            </w:r>
            <w:r w:rsidR="00AC194C">
              <w:rPr>
                <w:noProof/>
                <w:webHidden/>
              </w:rPr>
            </w:r>
            <w:r w:rsidR="00AC194C">
              <w:rPr>
                <w:noProof/>
                <w:webHidden/>
              </w:rPr>
              <w:fldChar w:fldCharType="separate"/>
            </w:r>
            <w:r w:rsidR="000D0354">
              <w:rPr>
                <w:noProof/>
                <w:webHidden/>
              </w:rPr>
              <w:t>11</w:t>
            </w:r>
            <w:r w:rsidR="00AC194C">
              <w:rPr>
                <w:noProof/>
                <w:webHidden/>
              </w:rPr>
              <w:fldChar w:fldCharType="end"/>
            </w:r>
          </w:hyperlink>
        </w:p>
        <w:p w14:paraId="5C6F829A" w14:textId="77777777" w:rsidR="00AC194C" w:rsidRDefault="00F744CC">
          <w:pPr>
            <w:pStyle w:val="TM2"/>
            <w:tabs>
              <w:tab w:val="right" w:leader="dot" w:pos="8495"/>
            </w:tabs>
            <w:rPr>
              <w:rFonts w:eastAsiaTheme="minorEastAsia"/>
              <w:noProof/>
              <w:sz w:val="22"/>
              <w:lang w:eastAsia="fr-FR"/>
            </w:rPr>
          </w:pPr>
          <w:hyperlink w:anchor="_Toc431129156" w:history="1">
            <w:r w:rsidR="00AC194C" w:rsidRPr="004F7334">
              <w:rPr>
                <w:rStyle w:val="Lienhypertexte"/>
                <w:noProof/>
              </w:rPr>
              <w:t>Documentation constructeur</w:t>
            </w:r>
            <w:r w:rsidR="00AC194C">
              <w:rPr>
                <w:noProof/>
                <w:webHidden/>
              </w:rPr>
              <w:tab/>
            </w:r>
            <w:r w:rsidR="00AC194C">
              <w:rPr>
                <w:noProof/>
                <w:webHidden/>
              </w:rPr>
              <w:fldChar w:fldCharType="begin"/>
            </w:r>
            <w:r w:rsidR="00AC194C">
              <w:rPr>
                <w:noProof/>
                <w:webHidden/>
              </w:rPr>
              <w:instrText xml:space="preserve"> PAGEREF _Toc431129156 \h </w:instrText>
            </w:r>
            <w:r w:rsidR="00AC194C">
              <w:rPr>
                <w:noProof/>
                <w:webHidden/>
              </w:rPr>
            </w:r>
            <w:r w:rsidR="00AC194C">
              <w:rPr>
                <w:noProof/>
                <w:webHidden/>
              </w:rPr>
              <w:fldChar w:fldCharType="separate"/>
            </w:r>
            <w:r w:rsidR="000D0354">
              <w:rPr>
                <w:noProof/>
                <w:webHidden/>
              </w:rPr>
              <w:t>12</w:t>
            </w:r>
            <w:r w:rsidR="00AC194C">
              <w:rPr>
                <w:noProof/>
                <w:webHidden/>
              </w:rPr>
              <w:fldChar w:fldCharType="end"/>
            </w:r>
          </w:hyperlink>
        </w:p>
        <w:p w14:paraId="3CF23E30" w14:textId="77777777" w:rsidR="00AC194C" w:rsidRDefault="00F744CC">
          <w:pPr>
            <w:pStyle w:val="TM2"/>
            <w:tabs>
              <w:tab w:val="right" w:leader="dot" w:pos="8495"/>
            </w:tabs>
            <w:rPr>
              <w:rFonts w:eastAsiaTheme="minorEastAsia"/>
              <w:noProof/>
              <w:sz w:val="22"/>
              <w:lang w:eastAsia="fr-FR"/>
            </w:rPr>
          </w:pPr>
          <w:hyperlink w:anchor="_Toc431129157" w:history="1">
            <w:r w:rsidR="00AC194C" w:rsidRPr="004F7334">
              <w:rPr>
                <w:rStyle w:val="Lienhypertexte"/>
                <w:noProof/>
              </w:rPr>
              <w:t>Vis/écrou à billes</w:t>
            </w:r>
            <w:r w:rsidR="00AC194C">
              <w:rPr>
                <w:noProof/>
                <w:webHidden/>
              </w:rPr>
              <w:tab/>
            </w:r>
            <w:r w:rsidR="00AC194C">
              <w:rPr>
                <w:noProof/>
                <w:webHidden/>
              </w:rPr>
              <w:fldChar w:fldCharType="begin"/>
            </w:r>
            <w:r w:rsidR="00AC194C">
              <w:rPr>
                <w:noProof/>
                <w:webHidden/>
              </w:rPr>
              <w:instrText xml:space="preserve"> PAGEREF _Toc431129157 \h </w:instrText>
            </w:r>
            <w:r w:rsidR="00AC194C">
              <w:rPr>
                <w:noProof/>
                <w:webHidden/>
              </w:rPr>
            </w:r>
            <w:r w:rsidR="00AC194C">
              <w:rPr>
                <w:noProof/>
                <w:webHidden/>
              </w:rPr>
              <w:fldChar w:fldCharType="separate"/>
            </w:r>
            <w:r w:rsidR="000D0354">
              <w:rPr>
                <w:noProof/>
                <w:webHidden/>
              </w:rPr>
              <w:t>13</w:t>
            </w:r>
            <w:r w:rsidR="00AC194C">
              <w:rPr>
                <w:noProof/>
                <w:webHidden/>
              </w:rPr>
              <w:fldChar w:fldCharType="end"/>
            </w:r>
          </w:hyperlink>
        </w:p>
        <w:p w14:paraId="34489506" w14:textId="77777777" w:rsidR="003B6EFF" w:rsidRDefault="003B6EFF">
          <w:r>
            <w:rPr>
              <w:b/>
              <w:bCs/>
            </w:rPr>
            <w:fldChar w:fldCharType="end"/>
          </w:r>
        </w:p>
      </w:sdtContent>
    </w:sdt>
    <w:p w14:paraId="5F89DBFF" w14:textId="77777777" w:rsidR="0085045C" w:rsidRDefault="0085045C" w:rsidP="0085045C"/>
    <w:p w14:paraId="46C9B727" w14:textId="77777777" w:rsidR="000A0E77" w:rsidRPr="004C6656" w:rsidRDefault="009F2504" w:rsidP="004C6656">
      <w:pPr>
        <w:pStyle w:val="Titre1"/>
        <w:rPr>
          <w:rStyle w:val="Titre1Car"/>
          <w:b/>
        </w:rPr>
      </w:pPr>
      <w:r>
        <w:br w:type="page"/>
      </w:r>
      <w:bookmarkStart w:id="0" w:name="_Toc399766404"/>
      <w:bookmarkStart w:id="1" w:name="_Toc431129143"/>
      <w:r w:rsidR="00DD3835" w:rsidRPr="004C6656">
        <w:rPr>
          <w:rStyle w:val="Titre1Car"/>
          <w:b/>
        </w:rPr>
        <w:lastRenderedPageBreak/>
        <w:t>UTILISATION DU LOGICIEL</w:t>
      </w:r>
      <w:bookmarkEnd w:id="0"/>
      <w:bookmarkEnd w:id="1"/>
    </w:p>
    <w:p w14:paraId="43843420" w14:textId="77777777" w:rsidR="005066FF" w:rsidRDefault="005066FF" w:rsidP="00DD3835">
      <w:pPr>
        <w:pStyle w:val="optxtparaTag"/>
        <w:jc w:val="center"/>
        <w:rPr>
          <w:rFonts w:asciiTheme="minorHAnsi" w:hAnsiTheme="minorHAnsi"/>
        </w:rPr>
      </w:pPr>
    </w:p>
    <w:p w14:paraId="54E36FE7" w14:textId="77777777" w:rsidR="006A4F8A" w:rsidRDefault="00CF0CD3" w:rsidP="00C068A9">
      <w:pPr>
        <w:pStyle w:val="optxtparaTag"/>
        <w:jc w:val="left"/>
        <w:rPr>
          <w:rFonts w:asciiTheme="minorHAnsi" w:hAnsiTheme="minorHAnsi"/>
        </w:rPr>
      </w:pPr>
      <w:r>
        <w:rPr>
          <w:rFonts w:asciiTheme="minorHAnsi" w:hAnsiTheme="minorHAnsi"/>
        </w:rPr>
        <w:t>Lancer</w:t>
      </w:r>
      <w:r w:rsidR="006A4F8A">
        <w:rPr>
          <w:rFonts w:asciiTheme="minorHAnsi" w:hAnsiTheme="minorHAnsi"/>
        </w:rPr>
        <w:t xml:space="preserve"> le logiciel </w:t>
      </w:r>
      <w:proofErr w:type="spellStart"/>
      <w:r w:rsidR="006A4F8A">
        <w:rPr>
          <w:rFonts w:asciiTheme="minorHAnsi" w:hAnsiTheme="minorHAnsi"/>
        </w:rPr>
        <w:t>MaxPID</w:t>
      </w:r>
      <w:proofErr w:type="spellEnd"/>
      <w:r w:rsidR="006A4F8A">
        <w:rPr>
          <w:rFonts w:asciiTheme="minorHAnsi" w:hAnsiTheme="minorHAnsi"/>
        </w:rPr>
        <w:t> :</w:t>
      </w:r>
    </w:p>
    <w:p w14:paraId="3448C776" w14:textId="77777777" w:rsidR="006A4F8A" w:rsidRDefault="003277DD" w:rsidP="006A4F8A">
      <w:pPr>
        <w:pStyle w:val="optxtparaTag"/>
        <w:jc w:val="center"/>
        <w:rPr>
          <w:rFonts w:asciiTheme="minorHAnsi" w:hAnsiTheme="minorHAnsi"/>
        </w:rPr>
      </w:pPr>
      <w:r>
        <w:rPr>
          <w:noProof/>
          <w:lang w:eastAsia="zh-CN" w:bidi="ar-SA"/>
        </w:rPr>
        <mc:AlternateContent>
          <mc:Choice Requires="wpg">
            <w:drawing>
              <wp:anchor distT="0" distB="0" distL="114300" distR="114300" simplePos="0" relativeHeight="251697152" behindDoc="0" locked="0" layoutInCell="1" allowOverlap="1" wp14:anchorId="0A18650B" wp14:editId="64E90261">
                <wp:simplePos x="0" y="0"/>
                <wp:positionH relativeFrom="column">
                  <wp:posOffset>3480625</wp:posOffset>
                </wp:positionH>
                <wp:positionV relativeFrom="paragraph">
                  <wp:posOffset>1618829</wp:posOffset>
                </wp:positionV>
                <wp:extent cx="2487427" cy="361315"/>
                <wp:effectExtent l="0" t="0" r="0" b="635"/>
                <wp:wrapNone/>
                <wp:docPr id="6" name="Groupe 6"/>
                <wp:cNvGraphicFramePr/>
                <a:graphic xmlns:a="http://schemas.openxmlformats.org/drawingml/2006/main">
                  <a:graphicData uri="http://schemas.microsoft.com/office/word/2010/wordprocessingGroup">
                    <wpg:wgp>
                      <wpg:cNvGrpSpPr/>
                      <wpg:grpSpPr>
                        <a:xfrm>
                          <a:off x="0" y="0"/>
                          <a:ext cx="2487427" cy="361315"/>
                          <a:chOff x="0" y="0"/>
                          <a:chExt cx="2487427" cy="361315"/>
                        </a:xfrm>
                      </wpg:grpSpPr>
                      <wps:wsp>
                        <wps:cNvPr id="3" name="Ellipse 3"/>
                        <wps:cNvSpPr/>
                        <wps:spPr>
                          <a:xfrm>
                            <a:off x="0" y="0"/>
                            <a:ext cx="575954" cy="30282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Zone de texte 4"/>
                        <wps:cNvSpPr txBox="1"/>
                        <wps:spPr>
                          <a:xfrm>
                            <a:off x="985652" y="0"/>
                            <a:ext cx="1501775"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EA6BCA" w14:textId="77777777" w:rsidR="003277DD" w:rsidRPr="004A55F9" w:rsidRDefault="003277DD" w:rsidP="003277DD">
                              <w:pPr>
                                <w:pStyle w:val="optxtparaTag"/>
                                <w:jc w:val="left"/>
                                <w:rPr>
                                  <w:rFonts w:asciiTheme="minorHAnsi" w:hAnsiTheme="minorHAnsi"/>
                                </w:rPr>
                              </w:pPr>
                              <w:r w:rsidRPr="004A55F9">
                                <w:rPr>
                                  <w:rFonts w:asciiTheme="minorHAnsi" w:hAnsiTheme="minorHAnsi"/>
                                </w:rPr>
                                <w:t>Cliquer sur ‘continuer’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Connecteur droit avec flèche 5"/>
                        <wps:cNvCnPr/>
                        <wps:spPr>
                          <a:xfrm flipH="1">
                            <a:off x="575953" y="166255"/>
                            <a:ext cx="438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6" o:spid="_x0000_s1030" style="position:absolute;left:0;text-align:left;margin-left:274.05pt;margin-top:127.45pt;width:195.85pt;height:28.45pt;z-index:251697152" coordsize="24874,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">
                <v:oval id="Ellipse 3" o:spid="_x0000_s1031" style="position:absolute;width:5759;height:30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s8EA&#10;AADaAAAADwAAAGRycy9kb3ducmV2LnhtbESPS4vCMBSF98L8h3AHZqepHRWpjTIKA6OufOD60tw+&#10;sLkpTUarv94IgsvDeXycdNGZWlyodZVlBcNBBII4s7riQsHx8NufgnAeWWNtmRTcyMFi/tFLMdH2&#10;yju67H0hwgi7BBWU3jeJlC4ryaAb2IY4eLltDfog20LqFq9h3NQyjqKJNFhxIJTY0Kqk7Lz/N4G7&#10;XY7i+BQvx+f6vtpgPm60XSv19dn9zEB46vw7/Gr/aQXf8LwSbo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1bPBAAAA2gAAAA8AAAAAAAAAAAAAAAAAmAIAAGRycy9kb3du&#10;cmV2LnhtbFBLBQYAAAAABAAEAPUAAACGAwAAAAA=&#10;" filled="f" strokecolor="red" strokeweight="2pt"/>
                <v:shape id="Zone de texte 4" o:spid="_x0000_s1032" type="#_x0000_t202" style="position:absolute;left:9856;width:15018;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G1MUA&#10;AADaAAAADwAAAGRycy9kb3ducmV2LnhtbESPQWvCQBSE7wX/w/IEb3VTs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kbUxQAAANoAAAAPAAAAAAAAAAAAAAAAAJgCAABkcnMv&#10;ZG93bnJldi54bWxQSwUGAAAAAAQABAD1AAAAigMAAAAA&#10;" filled="f" stroked="f" strokeweight=".5pt">
                  <v:textbox>
                    <w:txbxContent>
                      <w:p w:rsidR="003277DD" w:rsidRPr="004A55F9" w:rsidRDefault="003277DD" w:rsidP="003277DD">
                        <w:pPr>
                          <w:pStyle w:val="optxtparaTag"/>
                          <w:jc w:val="left"/>
                          <w:rPr>
                            <w:rFonts w:asciiTheme="minorHAnsi" w:hAnsiTheme="minorHAnsi"/>
                          </w:rPr>
                        </w:pPr>
                        <w:r w:rsidRPr="004A55F9">
                          <w:rPr>
                            <w:rFonts w:asciiTheme="minorHAnsi" w:hAnsiTheme="minorHAnsi"/>
                          </w:rPr>
                          <w:t>Cliquer sur ‘continuer’</w:t>
                        </w:r>
                      </w:p>
                    </w:txbxContent>
                  </v:textbox>
                </v:shape>
                <v:shapetype id="_x0000_t32" coordsize="21600,21600" o:spt="32" o:oned="t" path="m,l21600,21600e" filled="f">
                  <v:path arrowok="t" fillok="f" o:connecttype="none"/>
                  <o:lock v:ext="edit" shapetype="t"/>
                </v:shapetype>
                <v:shape id="Connecteur droit avec flèche 5" o:spid="_x0000_s1033" type="#_x0000_t32" style="position:absolute;left:5759;top:1662;width:438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wnSMMAAADaAAAADwAAAGRycy9kb3ducmV2LnhtbESPX2vCMBTF3wW/Q7iCb5o6dEhnFHEM&#10;NgSlKgzfrs1dW9bclCTa7tsbYeDj4fz5cRarztTiRs5XlhVMxgkI4tzqigsFp+PHaA7CB2SNtWVS&#10;8EceVst+b4Gpti1ndDuEQsQR9ikqKENoUil9XpJBP7YNcfR+rDMYonSF1A7bOG5q+ZIkr9JgxZFQ&#10;YkObkvLfw9VEyPs0m22/t5cpZet9e/k674I7KzUcdOs3EIG68Az/tz+1ghk8rsQb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cJ0jDAAAA2gAAAA8AAAAAAAAAAAAA&#10;AAAAoQIAAGRycy9kb3ducmV2LnhtbFBLBQYAAAAABAAEAPkAAACRAwAAAAA=&#10;" strokecolor="#4579b8 [3044]">
                  <v:stroke endarrow="open"/>
                </v:shape>
              </v:group>
            </w:pict>
          </mc:Fallback>
        </mc:AlternateContent>
      </w:r>
      <w:r w:rsidR="006A4F8A">
        <w:rPr>
          <w:noProof/>
          <w:lang w:eastAsia="zh-CN" w:bidi="ar-SA"/>
        </w:rPr>
        <w:drawing>
          <wp:inline distT="0" distB="0" distL="0" distR="0" wp14:anchorId="5A0D2398" wp14:editId="451B6EB0">
            <wp:extent cx="2642260" cy="1878009"/>
            <wp:effectExtent l="0" t="0" r="5715"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4051" cy="1879282"/>
                    </a:xfrm>
                    <a:prstGeom prst="rect">
                      <a:avLst/>
                    </a:prstGeom>
                    <a:solidFill>
                      <a:srgbClr val="FFFFFF">
                        <a:alpha val="0"/>
                      </a:srgbClr>
                    </a:solidFill>
                    <a:ln>
                      <a:noFill/>
                    </a:ln>
                  </pic:spPr>
                </pic:pic>
              </a:graphicData>
            </a:graphic>
          </wp:inline>
        </w:drawing>
      </w:r>
    </w:p>
    <w:p w14:paraId="6718CBD6" w14:textId="77777777" w:rsidR="003277DD" w:rsidRPr="00C068A9" w:rsidRDefault="003277DD" w:rsidP="006A4F8A">
      <w:pPr>
        <w:pStyle w:val="optxtparaTag"/>
        <w:jc w:val="center"/>
        <w:rPr>
          <w:rFonts w:asciiTheme="minorHAnsi" w:hAnsiTheme="minorHAnsi"/>
        </w:rPr>
      </w:pPr>
    </w:p>
    <w:p w14:paraId="3D50C601" w14:textId="77777777" w:rsidR="00DD3835" w:rsidRDefault="00DD3835" w:rsidP="00DD3835">
      <w:pPr>
        <w:pStyle w:val="optxtparaTag"/>
        <w:rPr>
          <w:rFonts w:asciiTheme="minorHAnsi" w:hAnsiTheme="minorHAnsi"/>
        </w:rPr>
      </w:pPr>
      <w:r w:rsidRPr="005066FF">
        <w:rPr>
          <w:rFonts w:asciiTheme="minorHAnsi" w:hAnsiTheme="minorHAnsi"/>
        </w:rPr>
        <w:t>Vérifie</w:t>
      </w:r>
      <w:r w:rsidR="00CF0CD3">
        <w:rPr>
          <w:rFonts w:asciiTheme="minorHAnsi" w:hAnsiTheme="minorHAnsi"/>
        </w:rPr>
        <w:t>r</w:t>
      </w:r>
      <w:r w:rsidRPr="005066FF">
        <w:rPr>
          <w:rFonts w:asciiTheme="minorHAnsi" w:hAnsiTheme="minorHAnsi"/>
        </w:rPr>
        <w:t xml:space="preserve"> que la connexion est établie "ON" (sinon choisir Com1 puis établir la connexion).</w:t>
      </w:r>
    </w:p>
    <w:p w14:paraId="5EC8F877" w14:textId="77777777" w:rsidR="003277DD" w:rsidRPr="005066FF" w:rsidRDefault="000505B1" w:rsidP="00DD3835">
      <w:pPr>
        <w:pStyle w:val="optxtparaTag"/>
        <w:rPr>
          <w:rFonts w:asciiTheme="minorHAnsi" w:hAnsiTheme="minorHAnsi"/>
        </w:rPr>
      </w:pPr>
      <w:r>
        <w:rPr>
          <w:noProof/>
          <w:lang w:eastAsia="zh-CN" w:bidi="ar-SA"/>
        </w:rPr>
        <mc:AlternateContent>
          <mc:Choice Requires="wpg">
            <w:drawing>
              <wp:anchor distT="0" distB="0" distL="114300" distR="114300" simplePos="0" relativeHeight="251706368" behindDoc="0" locked="0" layoutInCell="1" allowOverlap="1" wp14:anchorId="48722211" wp14:editId="5D91AEA1">
                <wp:simplePos x="0" y="0"/>
                <wp:positionH relativeFrom="column">
                  <wp:posOffset>-841994</wp:posOffset>
                </wp:positionH>
                <wp:positionV relativeFrom="paragraph">
                  <wp:posOffset>370683</wp:posOffset>
                </wp:positionV>
                <wp:extent cx="7028296" cy="2381003"/>
                <wp:effectExtent l="0" t="0" r="0" b="635"/>
                <wp:wrapNone/>
                <wp:docPr id="12" name="Groupe 12"/>
                <wp:cNvGraphicFramePr/>
                <a:graphic xmlns:a="http://schemas.openxmlformats.org/drawingml/2006/main">
                  <a:graphicData uri="http://schemas.microsoft.com/office/word/2010/wordprocessingGroup">
                    <wpg:wgp>
                      <wpg:cNvGrpSpPr/>
                      <wpg:grpSpPr>
                        <a:xfrm>
                          <a:off x="0" y="0"/>
                          <a:ext cx="7028296" cy="2381003"/>
                          <a:chOff x="0" y="0"/>
                          <a:chExt cx="7028296" cy="2381003"/>
                        </a:xfrm>
                      </wpg:grpSpPr>
                      <wps:wsp>
                        <wps:cNvPr id="7" name="Zone de texte 7"/>
                        <wps:cNvSpPr txBox="1"/>
                        <wps:spPr>
                          <a:xfrm>
                            <a:off x="0" y="534390"/>
                            <a:ext cx="2165903" cy="4631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DCD419" w14:textId="77777777" w:rsidR="000505B1" w:rsidRPr="000505B1" w:rsidRDefault="000505B1" w:rsidP="000505B1">
                              <w:pPr>
                                <w:pStyle w:val="optxtparaTag"/>
                                <w:keepNext/>
                                <w:numPr>
                                  <w:ilvl w:val="0"/>
                                  <w:numId w:val="44"/>
                                </w:numPr>
                                <w:rPr>
                                  <w:rFonts w:asciiTheme="minorHAnsi" w:hAnsiTheme="minorHAnsi"/>
                                </w:rPr>
                              </w:pPr>
                              <w:r w:rsidRPr="005066FF">
                                <w:rPr>
                                  <w:rFonts w:asciiTheme="minorHAnsi" w:hAnsiTheme="minorHAnsi"/>
                                </w:rPr>
                                <w:t>Cliquer sur PID pour régler les paramètres désirés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0" name="Image 150"/>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12816" y="997528"/>
                            <a:ext cx="2422566" cy="1383475"/>
                          </a:xfrm>
                          <a:prstGeom prst="rect">
                            <a:avLst/>
                          </a:prstGeom>
                          <a:solidFill>
                            <a:srgbClr val="FFFFFF">
                              <a:alpha val="0"/>
                            </a:srgbClr>
                          </a:solidFill>
                          <a:ln>
                            <a:noFill/>
                          </a:ln>
                        </pic:spPr>
                      </pic:pic>
                      <wps:wsp>
                        <wps:cNvPr id="8" name="Ellipse 8"/>
                        <wps:cNvSpPr/>
                        <wps:spPr>
                          <a:xfrm>
                            <a:off x="2565071" y="771896"/>
                            <a:ext cx="385445" cy="2247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Ellipse 2"/>
                        <wps:cNvSpPr/>
                        <wps:spPr>
                          <a:xfrm>
                            <a:off x="4732317" y="59377"/>
                            <a:ext cx="575945" cy="3022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Zone de texte 9"/>
                        <wps:cNvSpPr txBox="1"/>
                        <wps:spPr>
                          <a:xfrm>
                            <a:off x="5106390" y="0"/>
                            <a:ext cx="1921906" cy="6947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BCEEF" w14:textId="77777777" w:rsidR="000505B1" w:rsidRPr="004A55F9" w:rsidRDefault="000505B1" w:rsidP="004A55F9">
                              <w:pPr>
                                <w:pStyle w:val="Textedebulles"/>
                                <w:keepNext/>
                                <w:numPr>
                                  <w:ilvl w:val="0"/>
                                  <w:numId w:val="45"/>
                                </w:numPr>
                                <w:jc w:val="left"/>
                                <w:rPr>
                                  <w:rFonts w:asciiTheme="minorHAnsi" w:hAnsiTheme="minorHAnsi"/>
                                  <w:sz w:val="20"/>
                                </w:rPr>
                              </w:pPr>
                              <w:r w:rsidRPr="004A55F9">
                                <w:rPr>
                                  <w:rFonts w:asciiTheme="minorHAnsi" w:hAnsiTheme="minorHAnsi"/>
                                  <w:sz w:val="20"/>
                                </w:rPr>
                                <w:t xml:space="preserve">Vous pouvez maintenant cliquer sur travailler avec </w:t>
                              </w:r>
                              <w:proofErr w:type="spellStart"/>
                              <w:r w:rsidRPr="004A55F9">
                                <w:rPr>
                                  <w:rFonts w:asciiTheme="minorHAnsi" w:hAnsiTheme="minorHAnsi"/>
                                  <w:sz w:val="20"/>
                                </w:rPr>
                                <w:t>MaxPID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8722211" id="Groupe 12" o:spid="_x0000_s1034" style="position:absolute;left:0;text-align:left;margin-left:-66.3pt;margin-top:29.2pt;width:553.4pt;height:187.5pt;z-index:251706368" coordsize="7028296,2381003"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">
                <v:shapetype id="_x0000_t202" coordsize="21600,21600" o:spt="202" path="m0,0l0,21600,21600,21600,21600,0xe">
                  <v:stroke joinstyle="miter"/>
                  <v:path gradientshapeok="t" o:connecttype="rect"/>
                </v:shapetype>
                <v:shape id="Zone de texte 7" o:spid="_x0000_s1035" type="#_x0000_t202" style="position:absolute;top:534390;width:2165903;height:46313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NijxQAA&#10;ANoAAAAPAAAAZHJzL2Rvd25yZXYueG1sRI9Ba8JAFITvBf/D8gRvdVPBGlJXCYHQIu3B1Etvr9ln&#10;Epp9m2a3Jvrr3YLgcZiZb5j1djStOFHvGssKnuYRCOLS6oYrBYfP/DEG4TyyxtYyKTiTg+1m8rDG&#10;RNuB93QqfCUChF2CCmrvu0RKV9Zk0M1tRxy8o+0N+iD7SuoehwA3rVxE0bM02HBYqLGjrKbyp/gz&#10;CnZZ/oH774WJL232+n5Mu9/D11Kp2XRMX0B4Gv09fGu/aQUr+L8SboD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r82KPFAAAA2gAAAA8AAAAAAAAAAAAAAAAAlwIAAGRycy9k&#10;b3ducmV2LnhtbFBLBQYAAAAABAAEAPUAAACJAwAAAAA=&#10;" filled="f" stroked="f" strokeweight=".5pt">
                  <v:textbox>
                    <w:txbxContent>
                      <w:p w14:paraId="2EDCD419" w14:textId="77777777" w:rsidR="000505B1" w:rsidRPr="000505B1" w:rsidRDefault="000505B1" w:rsidP="000505B1">
                        <w:pPr>
                          <w:pStyle w:val="optxtparaTag"/>
                          <w:keepNext/>
                          <w:numPr>
                            <w:ilvl w:val="0"/>
                            <w:numId w:val="44"/>
                          </w:numPr>
                          <w:rPr>
                            <w:rFonts w:asciiTheme="minorHAnsi" w:hAnsiTheme="minorHAnsi"/>
                          </w:rPr>
                        </w:pPr>
                        <w:r w:rsidRPr="005066FF">
                          <w:rPr>
                            <w:rFonts w:asciiTheme="minorHAnsi" w:hAnsiTheme="minorHAnsi"/>
                          </w:rPr>
                          <w:t>Cliquer sur PID pour régler les paramètres désirés :</w:t>
                        </w:r>
                      </w:p>
                    </w:txbxContent>
                  </v:textbox>
                </v:shape>
                <v:shape id="Image 150" o:spid="_x0000_s1036" type="#_x0000_t75" style="position:absolute;left:112816;top:997528;width:2422566;height:13834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DF&#10;dcTGAAAA3AAAAA8AAABkcnMvZG93bnJldi54bWxEj09rwkAQxe+FfodlCt7qppGKTV1DFZUeBNH+&#10;vw3ZaZKanQ3ZrcZv3zkIvc3w3rz3m2neu0YdqQu1ZwN3wwQUceFtzaWB15fV7QRUiMgWG89k4EwB&#10;8tn11RQz60+8o+M+lkpCOGRooIqxzbQORUUOw9C3xKJ9+85hlLUrte3wJOGu0WmSjLXDmqWhwpYW&#10;FRWH/a8zgGP3sZ7/pNuHuPj6fF8GGm3eyJjBTf/0CCpSH//Nl+tnK/j3gi/PyAR69gc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4MV1xMYAAADcAAAADwAAAAAAAAAAAAAAAACc&#10;AgAAZHJzL2Rvd25yZXYueG1sUEsFBgAAAAAEAAQA9wAAAI8DAAAAAA==&#10;" filled="t">
                  <v:fill opacity="0"/>
                  <v:imagedata r:id="rId18" o:title=""/>
                  <v:path arrowok="t"/>
                </v:shape>
                <v:oval id="Ellipse 8" o:spid="_x0000_s1037" style="position:absolute;left:2565071;top:771896;width:385445;height:2247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e0fCwAAA&#10;ANoAAAAPAAAAZHJzL2Rvd25yZXYueG1sRE9Na8JAEL0L/Q/LFHrTTUMjJboGIwi2PWlLz0N2TILZ&#10;2ZDdmtRf7xwKPT7e97qYXKeuNITWs4HnRQKKuPK25drA1+d+/goqRGSLnWcy8EsBis3DbI259SMf&#10;6XqKtZIQDjkaaGLsc61D1ZDDsPA9sXBnPziMAoda2wFHCXedTpNkqR22LA0N9rRrqLqcfpz0fpQv&#10;afqdltmlu+3e8Zz11r8Z8/Q4bVegIk3xX/znPlgDslWuyA3Qmz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Be0fCwAAAANoAAAAPAAAAAAAAAAAAAAAAAJcCAABkcnMvZG93bnJl&#10;di54bWxQSwUGAAAAAAQABAD1AAAAhAMAAAAA&#10;" filled="f" strokecolor="red" strokeweight="2pt"/>
                <v:oval id="Ellipse 2" o:spid="_x0000_s1038" style="position:absolute;left:4732317;top:59377;width:575945;height:3022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k3AowAAA&#10;ANoAAAAPAAAAZHJzL2Rvd25yZXYueG1sRI/NisIwFIX3A75DuIK7MTXoINUoKgiOrkbF9aW5tsXm&#10;pjRR6zy9EQSXh/Pzcabz1lbiRo0vHWsY9BMQxJkzJecajof19xiED8gGK8ek4UEe5rPO1xRT4+78&#10;R7d9yEUcYZ+ihiKEOpXSZwVZ9H1XE0fv7BqLIcoml6bBexy3lVRJ8iMtlhwJBda0Kii77K82cnfL&#10;oVIntRxdqv/VFs+j2rhfrXvddjEBEagNn/C7vTEaFLyuxBsgZ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gk3AowAAAANoAAAAPAAAAAAAAAAAAAAAAAJcCAABkcnMvZG93bnJl&#10;di54bWxQSwUGAAAAAAQABAD1AAAAhAMAAAAA&#10;" filled="f" strokecolor="red" strokeweight="2pt"/>
                <v:shape id="Zone de texte 9" o:spid="_x0000_s1039" type="#_x0000_t202" style="position:absolute;left:5106390;width:1921906;height:6947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L+lKwwAA&#10;ANoAAAAPAAAAZHJzL2Rvd25yZXYueG1sRI9Pi8IwFMTvC36H8IS9ramCotUoUpCVRQ/+uXh7Ns+2&#10;2LzUJqvVT28EweMwM79hJrPGlOJKtSssK+h2IhDEqdUFZwr2u8XPEITzyBpLy6TgTg5m09bXBGNt&#10;b7yh69ZnIkDYxagg976KpXRpTgZdx1bEwTvZ2qAPss6krvEW4KaUvSgaSIMFh4UcK0pySs/bf6Pg&#10;L1mscXPsmeGjTH5Xp3l12R/6Sn23m/kYhKfGf8Lv9lIrGMHrSrgBcvo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L+lKwwAAANoAAAAPAAAAAAAAAAAAAAAAAJcCAABkcnMvZG93&#10;bnJldi54bWxQSwUGAAAAAAQABAD1AAAAhwMAAAAA&#10;" filled="f" stroked="f" strokeweight=".5pt">
                  <v:textbox>
                    <w:txbxContent>
                      <w:p w14:paraId="64FBCEEF" w14:textId="77777777" w:rsidR="000505B1" w:rsidRPr="004A55F9" w:rsidRDefault="000505B1" w:rsidP="004A55F9">
                        <w:pPr>
                          <w:pStyle w:val="Textedebulles"/>
                          <w:keepNext/>
                          <w:numPr>
                            <w:ilvl w:val="0"/>
                            <w:numId w:val="45"/>
                          </w:numPr>
                          <w:jc w:val="left"/>
                          <w:rPr>
                            <w:rFonts w:asciiTheme="minorHAnsi" w:hAnsiTheme="minorHAnsi"/>
                            <w:sz w:val="20"/>
                          </w:rPr>
                        </w:pPr>
                        <w:r w:rsidRPr="004A55F9">
                          <w:rPr>
                            <w:rFonts w:asciiTheme="minorHAnsi" w:hAnsiTheme="minorHAnsi"/>
                            <w:sz w:val="20"/>
                          </w:rPr>
                          <w:t xml:space="preserve">Vous pouvez maintenant cliquer sur travailler avec </w:t>
                        </w:r>
                        <w:proofErr w:type="spellStart"/>
                        <w:r w:rsidRPr="004A55F9">
                          <w:rPr>
                            <w:rFonts w:asciiTheme="minorHAnsi" w:hAnsiTheme="minorHAnsi"/>
                            <w:sz w:val="20"/>
                          </w:rPr>
                          <w:t>MaxPID</w:t>
                        </w:r>
                        <w:proofErr w:type="spellEnd"/>
                      </w:p>
                    </w:txbxContent>
                  </v:textbox>
                </v:shape>
              </v:group>
            </w:pict>
          </mc:Fallback>
        </mc:AlternateContent>
      </w:r>
      <w:r>
        <w:rPr>
          <w:noProof/>
          <w:lang w:eastAsia="zh-CN" w:bidi="ar-SA"/>
        </w:rPr>
        <w:drawing>
          <wp:anchor distT="0" distB="0" distL="114300" distR="114300" simplePos="0" relativeHeight="251702272" behindDoc="0" locked="0" layoutInCell="1" allowOverlap="1" wp14:anchorId="38E54921" wp14:editId="4F334D61">
            <wp:simplePos x="0" y="0"/>
            <wp:positionH relativeFrom="column">
              <wp:posOffset>1722120</wp:posOffset>
            </wp:positionH>
            <wp:positionV relativeFrom="paragraph">
              <wp:posOffset>120650</wp:posOffset>
            </wp:positionV>
            <wp:extent cx="2695575" cy="2044065"/>
            <wp:effectExtent l="0" t="0" r="9525" b="0"/>
            <wp:wrapSquare wrapText="bothSides"/>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5575" cy="20440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tbl>
      <w:tblPr>
        <w:tblStyle w:val="Grilledutableau"/>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5536"/>
      </w:tblGrid>
      <w:tr w:rsidR="000A0E77" w14:paraId="3E1B607C" w14:textId="77777777" w:rsidTr="000A0E77">
        <w:tc>
          <w:tcPr>
            <w:tcW w:w="3928" w:type="dxa"/>
          </w:tcPr>
          <w:p w14:paraId="5EF0E0D8" w14:textId="77777777" w:rsidR="000A0E77" w:rsidRDefault="000A0E77" w:rsidP="000505B1">
            <w:pPr>
              <w:pStyle w:val="optxtparaTag"/>
            </w:pPr>
          </w:p>
        </w:tc>
        <w:tc>
          <w:tcPr>
            <w:tcW w:w="5536" w:type="dxa"/>
          </w:tcPr>
          <w:p w14:paraId="59EEA2B9" w14:textId="77777777" w:rsidR="000A0E77" w:rsidRDefault="000A0E77" w:rsidP="000A0E77">
            <w:pPr>
              <w:pStyle w:val="optxtparaTag"/>
              <w:keepNext/>
              <w:rPr>
                <w:i/>
                <w:vanish/>
                <w:color w:val="C0C0C0"/>
                <w:sz w:val="16"/>
              </w:rPr>
            </w:pPr>
          </w:p>
          <w:p w14:paraId="32E56E65" w14:textId="77777777" w:rsidR="000A0E77" w:rsidRDefault="000A0E77" w:rsidP="00DD3835">
            <w:pPr>
              <w:pStyle w:val="optxtparaTag"/>
            </w:pPr>
          </w:p>
          <w:p w14:paraId="26C8F4B5" w14:textId="77777777" w:rsidR="000505B1" w:rsidRDefault="000505B1" w:rsidP="00DD3835">
            <w:pPr>
              <w:pStyle w:val="optxtparaTag"/>
            </w:pPr>
          </w:p>
          <w:p w14:paraId="06607955" w14:textId="77777777" w:rsidR="000505B1" w:rsidRDefault="000505B1" w:rsidP="00DD3835">
            <w:pPr>
              <w:pStyle w:val="optxtparaTag"/>
            </w:pPr>
          </w:p>
        </w:tc>
      </w:tr>
    </w:tbl>
    <w:p w14:paraId="3B514E23" w14:textId="77777777" w:rsidR="00DD3835" w:rsidRPr="00A40F2A" w:rsidRDefault="000A0E77" w:rsidP="000505B1">
      <w:pPr>
        <w:jc w:val="center"/>
      </w:pPr>
      <w:bookmarkStart w:id="2" w:name="db_N7f_c1_1279_N556_69"/>
      <w:r>
        <w:rPr>
          <w:noProof/>
          <w:lang w:eastAsia="zh-CN"/>
        </w:rPr>
        <w:drawing>
          <wp:inline distT="0" distB="0" distL="0" distR="0" wp14:anchorId="7E2C6CA2" wp14:editId="0950805C">
            <wp:extent cx="1889220" cy="2060369"/>
            <wp:effectExtent l="0" t="0" r="0" b="0"/>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1782" cy="2063163"/>
                    </a:xfrm>
                    <a:prstGeom prst="rect">
                      <a:avLst/>
                    </a:prstGeom>
                    <a:solidFill>
                      <a:srgbClr val="FFFFFF">
                        <a:alpha val="0"/>
                      </a:srgbClr>
                    </a:solidFill>
                    <a:ln>
                      <a:noFill/>
                    </a:ln>
                  </pic:spPr>
                </pic:pic>
              </a:graphicData>
            </a:graphic>
          </wp:inline>
        </w:drawing>
      </w:r>
      <w:bookmarkEnd w:id="2"/>
    </w:p>
    <w:p w14:paraId="392F6D6E" w14:textId="77777777" w:rsidR="00DD3835" w:rsidRPr="000A0E77" w:rsidRDefault="00DD3835" w:rsidP="000A0E77">
      <w:pPr>
        <w:pStyle w:val="spaceBeforeKeep"/>
        <w:rPr>
          <w:rFonts w:ascii="Arial" w:hAnsi="Arial"/>
          <w:color w:val="FFFFFF"/>
          <w:sz w:val="2"/>
        </w:rPr>
      </w:pPr>
    </w:p>
    <w:p w14:paraId="6B85F132" w14:textId="77777777" w:rsidR="00DD3835" w:rsidRDefault="00DD3835" w:rsidP="00A817E1">
      <w:pPr>
        <w:pStyle w:val="Titre1"/>
      </w:pPr>
      <w:bookmarkStart w:id="3" w:name="__RefHeading__2272_1854209309"/>
      <w:bookmarkStart w:id="4" w:name="_Toc399766405"/>
      <w:bookmarkStart w:id="5" w:name="_Toc431129144"/>
      <w:bookmarkEnd w:id="3"/>
      <w:r>
        <w:t>TRAVAILLER AVEC MAXPID</w:t>
      </w:r>
      <w:bookmarkEnd w:id="4"/>
      <w:bookmarkEnd w:id="5"/>
    </w:p>
    <w:p w14:paraId="0C82FC02" w14:textId="77777777" w:rsidR="00DD3835" w:rsidRDefault="00DD3835" w:rsidP="00A817E1">
      <w:pPr>
        <w:pStyle w:val="spaceBeforeKeepSmall"/>
      </w:pPr>
      <w:r>
        <w:t> </w:t>
      </w:r>
      <w:r>
        <w:rPr>
          <w:rFonts w:ascii="Arial" w:hAnsi="Arial"/>
          <w:color w:val="FFFFFF"/>
          <w:sz w:val="2"/>
        </w:rPr>
        <w:t> </w:t>
      </w:r>
    </w:p>
    <w:p w14:paraId="180AA17C" w14:textId="77777777" w:rsidR="00DD3835" w:rsidRPr="005066FF" w:rsidRDefault="00D937ED" w:rsidP="00DD3835">
      <w:pPr>
        <w:pStyle w:val="optxtparaTag"/>
        <w:rPr>
          <w:rFonts w:asciiTheme="minorHAnsi" w:hAnsiTheme="minorHAnsi"/>
        </w:rPr>
      </w:pPr>
      <w:r>
        <w:rPr>
          <w:rFonts w:asciiTheme="minorHAnsi" w:hAnsiTheme="minorHAnsi"/>
        </w:rPr>
        <w:t>Le premier choix</w:t>
      </w:r>
      <w:r w:rsidR="00DD3835" w:rsidRPr="005066FF">
        <w:rPr>
          <w:rFonts w:asciiTheme="minorHAnsi" w:hAnsiTheme="minorHAnsi"/>
        </w:rPr>
        <w:t xml:space="preserve"> affiche à l'écran le schéma organique (ou schéma bloc) détaillé du système MAXPID.</w:t>
      </w:r>
    </w:p>
    <w:p w14:paraId="6AE1D3D5" w14:textId="77777777" w:rsidR="00DD3835" w:rsidRPr="005066FF" w:rsidRDefault="00DD3835" w:rsidP="00DD3835">
      <w:pPr>
        <w:pStyle w:val="optxtparaTag"/>
        <w:rPr>
          <w:rFonts w:asciiTheme="minorHAnsi" w:hAnsiTheme="minorHAnsi"/>
        </w:rPr>
      </w:pPr>
      <w:r w:rsidRPr="005066FF">
        <w:rPr>
          <w:rFonts w:asciiTheme="minorHAnsi" w:hAnsiTheme="minorHAnsi"/>
        </w:rPr>
        <w:t>Il représente les constituants fondamentaux de l'automatisme.</w:t>
      </w:r>
    </w:p>
    <w:p w14:paraId="74887EA6" w14:textId="77777777" w:rsidR="00DD3835" w:rsidRDefault="00DD3835" w:rsidP="00DD3835">
      <w:pPr>
        <w:pStyle w:val="optxtparaTag"/>
        <w:rPr>
          <w:i/>
          <w:vanish/>
          <w:color w:val="C0C0C0"/>
          <w:sz w:val="16"/>
        </w:rPr>
      </w:pPr>
      <w:r w:rsidRPr="005066FF">
        <w:rPr>
          <w:rFonts w:asciiTheme="minorHAnsi" w:hAnsiTheme="minorHAnsi"/>
        </w:rPr>
        <w:t>Sélectionnez « TRAVAILLER avec MAXPID », puis sélectionnez « Schéma organique animé », s'affiche à l'écran la fenêtre suivante</w:t>
      </w:r>
    </w:p>
    <w:p w14:paraId="336F9247" w14:textId="77777777" w:rsidR="00DD3835" w:rsidRDefault="00DD3835" w:rsidP="00DD3835">
      <w:pPr>
        <w:pStyle w:val="spaceBeforeKeep"/>
        <w:rPr>
          <w:rFonts w:ascii="Arial" w:hAnsi="Arial"/>
          <w:color w:val="FFFFFF"/>
          <w:sz w:val="2"/>
        </w:rPr>
      </w:pPr>
      <w:r>
        <w:t> </w:t>
      </w:r>
      <w:r>
        <w:rPr>
          <w:rFonts w:ascii="Arial" w:hAnsi="Arial"/>
          <w:color w:val="FFFFFF"/>
          <w:sz w:val="2"/>
        </w:rPr>
        <w:t> </w:t>
      </w:r>
    </w:p>
    <w:p w14:paraId="5A4B7DE4" w14:textId="77777777" w:rsidR="00DD3835" w:rsidRPr="00A40F2A" w:rsidRDefault="00DD3835" w:rsidP="00DD3835">
      <w:pPr>
        <w:keepLines/>
        <w:sectPr w:rsidR="00DD3835" w:rsidRPr="00A40F2A">
          <w:type w:val="continuous"/>
          <w:pgSz w:w="11906" w:h="16838"/>
          <w:pgMar w:top="1190" w:right="1701" w:bottom="1644" w:left="1700" w:header="850" w:footer="737" w:gutter="0"/>
          <w:cols w:space="720"/>
        </w:sectPr>
      </w:pPr>
      <w:r w:rsidRPr="00A40F2A">
        <w:rPr>
          <w:rFonts w:ascii="Arial" w:hAnsi="Arial"/>
          <w:color w:val="FFFFFF"/>
          <w:sz w:val="2"/>
        </w:rPr>
        <w:t>   </w:t>
      </w:r>
    </w:p>
    <w:p w14:paraId="1D297457" w14:textId="77777777" w:rsidR="00DD3835" w:rsidRDefault="003F2BA9" w:rsidP="00DD3835">
      <w:pPr>
        <w:rPr>
          <w:rFonts w:ascii="Arial" w:hAnsi="Arial"/>
          <w:color w:val="FFFFFF"/>
          <w:sz w:val="2"/>
        </w:rPr>
      </w:pPr>
      <w:r>
        <w:rPr>
          <w:noProof/>
          <w:color w:val="FFFFFF"/>
          <w:sz w:val="2"/>
          <w:lang w:eastAsia="zh-CN"/>
        </w:rPr>
        <w:lastRenderedPageBreak/>
        <mc:AlternateContent>
          <mc:Choice Requires="wps">
            <w:drawing>
              <wp:anchor distT="0" distB="0" distL="114300" distR="114300" simplePos="0" relativeHeight="251707392" behindDoc="0" locked="0" layoutInCell="1" allowOverlap="1" wp14:anchorId="7059067C" wp14:editId="225AC4AD">
                <wp:simplePos x="0" y="0"/>
                <wp:positionH relativeFrom="column">
                  <wp:posOffset>2263404</wp:posOffset>
                </wp:positionH>
                <wp:positionV relativeFrom="paragraph">
                  <wp:posOffset>2800185</wp:posOffset>
                </wp:positionV>
                <wp:extent cx="1721922" cy="558140"/>
                <wp:effectExtent l="0" t="0" r="12065" b="13970"/>
                <wp:wrapNone/>
                <wp:docPr id="20" name="Ellipse 20"/>
                <wp:cNvGraphicFramePr/>
                <a:graphic xmlns:a="http://schemas.openxmlformats.org/drawingml/2006/main">
                  <a:graphicData uri="http://schemas.microsoft.com/office/word/2010/wordprocessingShape">
                    <wps:wsp>
                      <wps:cNvSpPr/>
                      <wps:spPr>
                        <a:xfrm>
                          <a:off x="0" y="0"/>
                          <a:ext cx="1721922" cy="5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0" o:spid="_x0000_s1026" style="position:absolute;margin-left:178.2pt;margin-top:220.5pt;width:135.6pt;height:43.9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" filled="f" strokecolor="red" strokeweight="2pt"/>
            </w:pict>
          </mc:Fallback>
        </mc:AlternateContent>
      </w:r>
      <w:r w:rsidR="00DD3835">
        <w:rPr>
          <w:noProof/>
          <w:color w:val="FFFFFF"/>
          <w:sz w:val="2"/>
          <w:lang w:eastAsia="zh-CN"/>
        </w:rPr>
        <mc:AlternateContent>
          <mc:Choice Requires="wps">
            <w:drawing>
              <wp:inline distT="0" distB="0" distL="0" distR="0" wp14:anchorId="0F37DD9E" wp14:editId="6D3DB5C9">
                <wp:extent cx="5400040" cy="4078605"/>
                <wp:effectExtent l="3175" t="3175" r="6985" b="4445"/>
                <wp:docPr id="141" name="Zone de texte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0786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0E5D98" w14:textId="77777777" w:rsidR="00DD3835" w:rsidRDefault="00DD3835" w:rsidP="00DD3835">
                            <w:pPr>
                              <w:keepLines/>
                              <w:rPr>
                                <w:rFonts w:ascii="Arial" w:hAnsi="Arial"/>
                                <w:color w:val="FFFFFF"/>
                                <w:sz w:val="2"/>
                              </w:rPr>
                            </w:pPr>
                            <w:r>
                              <w:rPr>
                                <w:noProof/>
                                <w:lang w:eastAsia="zh-CN"/>
                              </w:rPr>
                              <w:drawing>
                                <wp:inline distT="0" distB="0" distL="0" distR="0" wp14:anchorId="76C168F2" wp14:editId="74E3F26A">
                                  <wp:extent cx="5400675" cy="4067175"/>
                                  <wp:effectExtent l="0" t="0" r="9525" b="952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4067175"/>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noAutofit/>
                      </wps:bodyPr>
                    </wps:wsp>
                  </a:graphicData>
                </a:graphic>
              </wp:inline>
            </w:drawing>
          </mc:Choice>
          <mc:Fallback>
            <w:pict>
              <v:shape id="Zone de texte 141" o:spid="_x0000_s1040" type="#_x0000_t202" style="width:425.2pt;height:3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" stroked="f">
                <v:fill opacity="0"/>
                <v:textbox inset="0,0,0,0">
                  <w:txbxContent>
                    <w:p w:rsidR="00DD3835" w:rsidRDefault="00DD3835" w:rsidP="00DD3835">
                      <w:pPr>
                        <w:keepLines/>
                        <w:rPr>
                          <w:rFonts w:ascii="Arial" w:hAnsi="Arial"/>
                          <w:color w:val="FFFFFF"/>
                          <w:sz w:val="2"/>
                        </w:rPr>
                      </w:pPr>
                      <w:r>
                        <w:rPr>
                          <w:noProof/>
                          <w:lang w:eastAsia="fr-FR"/>
                        </w:rPr>
                        <w:drawing>
                          <wp:inline distT="0" distB="0" distL="0" distR="0" wp14:anchorId="7D37683D" wp14:editId="51A6E398">
                            <wp:extent cx="5400675" cy="4067175"/>
                            <wp:effectExtent l="0" t="0" r="9525" b="952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4067175"/>
                                    </a:xfrm>
                                    <a:prstGeom prst="rect">
                                      <a:avLst/>
                                    </a:prstGeom>
                                    <a:solidFill>
                                      <a:srgbClr val="FFFFFF">
                                        <a:alpha val="0"/>
                                      </a:srgbClr>
                                    </a:solidFill>
                                    <a:ln>
                                      <a:noFill/>
                                    </a:ln>
                                  </pic:spPr>
                                </pic:pic>
                              </a:graphicData>
                            </a:graphic>
                          </wp:inline>
                        </w:drawing>
                      </w:r>
                    </w:p>
                  </w:txbxContent>
                </v:textbox>
                <w10:anchorlock/>
              </v:shape>
            </w:pict>
          </mc:Fallback>
        </mc:AlternateContent>
      </w:r>
    </w:p>
    <w:p w14:paraId="5A60DF48" w14:textId="77777777" w:rsidR="00DD3835" w:rsidRPr="00A40F2A" w:rsidRDefault="00DD3835" w:rsidP="00DD3835">
      <w:pPr>
        <w:rPr>
          <w:i/>
          <w:vanish/>
          <w:color w:val="C0C0C0"/>
          <w:sz w:val="16"/>
        </w:rPr>
      </w:pPr>
      <w:r w:rsidRPr="00A40F2A">
        <w:rPr>
          <w:rFonts w:ascii="Arial" w:hAnsi="Arial"/>
          <w:color w:val="FFFFFF"/>
          <w:sz w:val="2"/>
        </w:rPr>
        <w:t>   </w:t>
      </w:r>
    </w:p>
    <w:p w14:paraId="5162B767" w14:textId="77777777" w:rsidR="00DD3835" w:rsidRPr="005066FF" w:rsidRDefault="00DD3835" w:rsidP="00DD3835">
      <w:pPr>
        <w:pStyle w:val="optxtparaTag"/>
        <w:keepNext/>
        <w:rPr>
          <w:rFonts w:asciiTheme="minorHAnsi" w:hAnsiTheme="minorHAnsi"/>
        </w:rPr>
      </w:pPr>
      <w:r w:rsidRPr="005066FF">
        <w:rPr>
          <w:rFonts w:asciiTheme="minorHAnsi" w:hAnsiTheme="minorHAnsi"/>
        </w:rPr>
        <w:t>Les valeurs affichées en temps réel sont :</w:t>
      </w:r>
    </w:p>
    <w:p w14:paraId="5322D9FC" w14:textId="77777777" w:rsidR="00DD3835" w:rsidRPr="005066FF" w:rsidRDefault="00DD3835" w:rsidP="00DD3835">
      <w:pPr>
        <w:pStyle w:val="optxtitemizedListTagparagraphlevel1"/>
        <w:numPr>
          <w:ilvl w:val="0"/>
          <w:numId w:val="37"/>
        </w:numPr>
        <w:tabs>
          <w:tab w:val="left" w:pos="720"/>
        </w:tabs>
        <w:rPr>
          <w:rFonts w:asciiTheme="minorHAnsi" w:hAnsiTheme="minorHAnsi"/>
        </w:rPr>
      </w:pPr>
      <w:proofErr w:type="gramStart"/>
      <w:r w:rsidRPr="005066FF">
        <w:rPr>
          <w:rFonts w:asciiTheme="minorHAnsi" w:hAnsiTheme="minorHAnsi"/>
        </w:rPr>
        <w:t>les</w:t>
      </w:r>
      <w:proofErr w:type="gramEnd"/>
      <w:r w:rsidRPr="005066FF">
        <w:rPr>
          <w:rFonts w:asciiTheme="minorHAnsi" w:hAnsiTheme="minorHAnsi"/>
        </w:rPr>
        <w:t xml:space="preserve"> grandeurs </w:t>
      </w:r>
      <w:r w:rsidR="005066FF">
        <w:rPr>
          <w:rFonts w:asciiTheme="minorHAnsi" w:hAnsiTheme="minorHAnsi"/>
        </w:rPr>
        <w:t>d'entrée et de sortie en degrés ;</w:t>
      </w:r>
    </w:p>
    <w:p w14:paraId="7B118424" w14:textId="77777777" w:rsidR="00DD3835" w:rsidRPr="005066FF" w:rsidRDefault="00DD3835" w:rsidP="00DD3835">
      <w:pPr>
        <w:pStyle w:val="optxtitemizedListTagparagraphlevel1"/>
        <w:numPr>
          <w:ilvl w:val="0"/>
          <w:numId w:val="37"/>
        </w:numPr>
        <w:tabs>
          <w:tab w:val="left" w:pos="720"/>
        </w:tabs>
        <w:rPr>
          <w:rFonts w:asciiTheme="minorHAnsi" w:hAnsiTheme="minorHAnsi"/>
        </w:rPr>
      </w:pPr>
      <w:proofErr w:type="gramStart"/>
      <w:r w:rsidRPr="005066FF">
        <w:rPr>
          <w:rFonts w:asciiTheme="minorHAnsi" w:hAnsiTheme="minorHAnsi"/>
        </w:rPr>
        <w:t>la</w:t>
      </w:r>
      <w:proofErr w:type="gramEnd"/>
      <w:r w:rsidRPr="005066FF">
        <w:rPr>
          <w:rFonts w:asciiTheme="minorHAnsi" w:hAnsiTheme="minorHAnsi"/>
        </w:rPr>
        <w:t xml:space="preserve"> consigne numéri</w:t>
      </w:r>
      <w:r w:rsidR="005066FF">
        <w:rPr>
          <w:rFonts w:asciiTheme="minorHAnsi" w:hAnsiTheme="minorHAnsi"/>
        </w:rPr>
        <w:t>que de la carte de commande MAX ;</w:t>
      </w:r>
    </w:p>
    <w:p w14:paraId="6A0752FC" w14:textId="77777777" w:rsidR="00DD3835" w:rsidRPr="005066FF" w:rsidRDefault="00DD3835" w:rsidP="00DD3835">
      <w:pPr>
        <w:pStyle w:val="optxtitemizedListTagparagraphlevel1"/>
        <w:numPr>
          <w:ilvl w:val="0"/>
          <w:numId w:val="37"/>
        </w:numPr>
        <w:tabs>
          <w:tab w:val="left" w:pos="720"/>
        </w:tabs>
        <w:rPr>
          <w:rFonts w:asciiTheme="minorHAnsi" w:hAnsiTheme="minorHAnsi"/>
        </w:rPr>
      </w:pPr>
      <w:proofErr w:type="gramStart"/>
      <w:r w:rsidRPr="005066FF">
        <w:rPr>
          <w:rFonts w:asciiTheme="minorHAnsi" w:hAnsiTheme="minorHAnsi"/>
        </w:rPr>
        <w:t>l'écart</w:t>
      </w:r>
      <w:proofErr w:type="gramEnd"/>
      <w:r w:rsidRPr="005066FF">
        <w:rPr>
          <w:rFonts w:asciiTheme="minorHAnsi" w:hAnsiTheme="minorHAnsi"/>
        </w:rPr>
        <w:t xml:space="preserve"> et la mesure de position numérique (en points).</w:t>
      </w:r>
    </w:p>
    <w:p w14:paraId="36077BC4" w14:textId="77777777" w:rsidR="00DD3835" w:rsidRPr="005066FF" w:rsidRDefault="00DD3835" w:rsidP="00DD3835">
      <w:pPr>
        <w:pStyle w:val="optxtparaTag"/>
        <w:rPr>
          <w:rFonts w:asciiTheme="minorHAnsi" w:hAnsiTheme="minorHAnsi"/>
        </w:rPr>
      </w:pPr>
      <w:r w:rsidRPr="005066FF">
        <w:rPr>
          <w:rFonts w:asciiTheme="minorHAnsi" w:hAnsiTheme="minorHAnsi"/>
        </w:rPr>
        <w:t>Sélectionnez l'objet « Envoyer une consigne de position » pour commander directement une nouvelle position du Bras MAXPID, vous pouvez modifier la grandeur d'entrée (exemple 45°).</w:t>
      </w:r>
    </w:p>
    <w:p w14:paraId="5823EF75" w14:textId="77777777" w:rsidR="00DD3835" w:rsidRPr="005066FF" w:rsidRDefault="00DD3835" w:rsidP="00DD3835">
      <w:pPr>
        <w:pStyle w:val="optxtparaTag"/>
        <w:rPr>
          <w:rFonts w:asciiTheme="minorHAnsi" w:hAnsiTheme="minorHAnsi"/>
        </w:rPr>
      </w:pPr>
      <w:r w:rsidRPr="005066FF">
        <w:rPr>
          <w:rFonts w:asciiTheme="minorHAnsi" w:hAnsiTheme="minorHAnsi"/>
        </w:rPr>
        <w:t>Sélectionnez l'icône « Retour menu » pour revenir à la fenêtre principale.</w:t>
      </w:r>
    </w:p>
    <w:p w14:paraId="75A652DD" w14:textId="77777777" w:rsidR="00A817E1" w:rsidRDefault="00A817E1" w:rsidP="00DD3835">
      <w:pPr>
        <w:pStyle w:val="optxtparaTag"/>
      </w:pPr>
    </w:p>
    <w:p w14:paraId="08C5CFB1" w14:textId="77777777" w:rsidR="006639F4" w:rsidRDefault="006639F4">
      <w:pPr>
        <w:spacing w:after="200"/>
        <w:jc w:val="left"/>
        <w:rPr>
          <w:rFonts w:ascii="Verdana" w:eastAsia="DejaVu Sans" w:hAnsi="Verdana" w:cs="DejaVu Sans"/>
          <w:color w:val="333333"/>
          <w:szCs w:val="24"/>
          <w:lang w:bidi="en-US"/>
        </w:rPr>
      </w:pPr>
      <w:r>
        <w:br w:type="page"/>
      </w:r>
    </w:p>
    <w:p w14:paraId="27BD5FE4" w14:textId="77777777" w:rsidR="00DD3835" w:rsidRDefault="00DD3835" w:rsidP="00A817E1">
      <w:pPr>
        <w:pStyle w:val="Titre1"/>
      </w:pPr>
      <w:bookmarkStart w:id="6" w:name="__RefHeading__2274_1854209309"/>
      <w:bookmarkStart w:id="7" w:name="_Toc399766406"/>
      <w:bookmarkStart w:id="8" w:name="_Toc431129145"/>
      <w:bookmarkEnd w:id="6"/>
      <w:r>
        <w:lastRenderedPageBreak/>
        <w:t>ASSERVISSEMENT DU MAXPID</w:t>
      </w:r>
      <w:bookmarkEnd w:id="7"/>
      <w:bookmarkEnd w:id="8"/>
    </w:p>
    <w:p w14:paraId="27147636" w14:textId="77777777" w:rsidR="00DD3835" w:rsidRDefault="00DD3835" w:rsidP="00DD3835">
      <w:pPr>
        <w:pStyle w:val="spaceBeforeKeepSmall"/>
      </w:pPr>
      <w:r>
        <w:t> </w:t>
      </w:r>
      <w:r>
        <w:rPr>
          <w:rFonts w:ascii="Arial" w:hAnsi="Arial"/>
          <w:color w:val="FFFFFF"/>
          <w:sz w:val="2"/>
        </w:rPr>
        <w:t> </w:t>
      </w:r>
    </w:p>
    <w:p w14:paraId="5707BAED" w14:textId="77777777" w:rsidR="001430F6" w:rsidRDefault="00DD3835" w:rsidP="001430F6">
      <w:pPr>
        <w:pStyle w:val="optxtparaTag"/>
        <w:keepNext/>
        <w:rPr>
          <w:rFonts w:asciiTheme="minorHAnsi" w:hAnsiTheme="minorHAnsi"/>
        </w:rPr>
      </w:pPr>
      <w:r w:rsidRPr="001430F6">
        <w:rPr>
          <w:rFonts w:asciiTheme="minorHAnsi" w:hAnsiTheme="minorHAnsi"/>
        </w:rPr>
        <w:t>Dans le menu général, cliquer sur l'icône « Consigne de position ». La fenêtre suivante s'ouvre :</w:t>
      </w:r>
    </w:p>
    <w:p w14:paraId="5E9AF09C" w14:textId="77777777" w:rsidR="001430F6" w:rsidRDefault="001430F6" w:rsidP="001430F6">
      <w:pPr>
        <w:pStyle w:val="optxtparaTag"/>
        <w:keepNext/>
        <w:rPr>
          <w:rFonts w:asciiTheme="minorHAnsi" w:hAnsiTheme="minorHAnsi"/>
        </w:rPr>
      </w:pPr>
    </w:p>
    <w:p w14:paraId="790D7AB1" w14:textId="77777777" w:rsidR="00DD3835" w:rsidRDefault="001430F6" w:rsidP="001430F6">
      <w:pPr>
        <w:pStyle w:val="optxtparaTag"/>
        <w:keepNext/>
        <w:rPr>
          <w:rFonts w:ascii="Arial" w:hAnsi="Arial"/>
          <w:color w:val="FFFFFF"/>
          <w:sz w:val="2"/>
        </w:rPr>
      </w:pPr>
      <w:r>
        <w:rPr>
          <w:noProof/>
          <w:lang w:eastAsia="zh-CN" w:bidi="ar-SA"/>
        </w:rPr>
        <w:drawing>
          <wp:inline distT="0" distB="0" distL="0" distR="0" wp14:anchorId="7373D37B" wp14:editId="3D851271">
            <wp:extent cx="3110910" cy="856445"/>
            <wp:effectExtent l="0" t="0" r="0" b="127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5420" cy="854934"/>
                    </a:xfrm>
                    <a:prstGeom prst="rect">
                      <a:avLst/>
                    </a:prstGeom>
                    <a:solidFill>
                      <a:srgbClr val="FFFFFF">
                        <a:alpha val="0"/>
                      </a:srgbClr>
                    </a:solidFill>
                    <a:ln>
                      <a:noFill/>
                    </a:ln>
                  </pic:spPr>
                </pic:pic>
              </a:graphicData>
            </a:graphic>
          </wp:inline>
        </w:drawing>
      </w:r>
    </w:p>
    <w:p w14:paraId="1528D955" w14:textId="77777777" w:rsidR="001430F6" w:rsidRDefault="00DD3835" w:rsidP="001430F6">
      <w:pPr>
        <w:rPr>
          <w:rFonts w:ascii="Arial" w:hAnsi="Arial"/>
          <w:color w:val="FFFFFF"/>
          <w:sz w:val="2"/>
        </w:rPr>
      </w:pPr>
      <w:r w:rsidRPr="00A40F2A">
        <w:rPr>
          <w:rFonts w:ascii="Arial" w:hAnsi="Arial"/>
          <w:color w:val="FFFFFF"/>
          <w:sz w:val="2"/>
        </w:rPr>
        <w:t>   </w:t>
      </w:r>
    </w:p>
    <w:p w14:paraId="5B263D43" w14:textId="77777777" w:rsidR="00DD3835" w:rsidRDefault="00DD3835" w:rsidP="001430F6">
      <w:r>
        <w:t xml:space="preserve">Entrer une valeur de 30° dans la case de position désirée puis cliquer sur « Échelon de position ». </w:t>
      </w:r>
    </w:p>
    <w:p w14:paraId="650913B2" w14:textId="77777777" w:rsidR="00DD3835" w:rsidRDefault="00DD3835" w:rsidP="00A817E1">
      <w:pPr>
        <w:pStyle w:val="Titre1"/>
      </w:pPr>
      <w:bookmarkStart w:id="9" w:name="__RefHeading__2276_1854209309"/>
      <w:bookmarkStart w:id="10" w:name="_Toc399766407"/>
      <w:bookmarkStart w:id="11" w:name="_Toc431129146"/>
      <w:bookmarkEnd w:id="9"/>
      <w:r>
        <w:t>MESURES</w:t>
      </w:r>
      <w:bookmarkEnd w:id="10"/>
      <w:bookmarkEnd w:id="11"/>
      <w:r>
        <w:t> </w:t>
      </w:r>
      <w:r>
        <w:rPr>
          <w:rFonts w:ascii="Arial" w:hAnsi="Arial"/>
          <w:color w:val="FFFFFF"/>
          <w:sz w:val="2"/>
        </w:rPr>
        <w:t> </w:t>
      </w:r>
    </w:p>
    <w:p w14:paraId="28458422" w14:textId="6C99E961" w:rsidR="00DD3835" w:rsidRDefault="00DD3835" w:rsidP="00DD3835">
      <w:pPr>
        <w:pStyle w:val="odTemplateTextdefaultStyle"/>
      </w:pPr>
    </w:p>
    <w:p w14:paraId="0DEAD87B" w14:textId="77777777" w:rsidR="00DD3835" w:rsidRPr="00F4086D" w:rsidRDefault="00DD3835" w:rsidP="00DD3835">
      <w:pPr>
        <w:pStyle w:val="optxtparaTag"/>
        <w:rPr>
          <w:rFonts w:asciiTheme="minorHAnsi" w:hAnsiTheme="minorHAnsi"/>
        </w:rPr>
      </w:pPr>
      <w:r w:rsidRPr="00F4086D">
        <w:rPr>
          <w:rFonts w:asciiTheme="minorHAnsi" w:hAnsiTheme="minorHAnsi"/>
        </w:rPr>
        <w:t xml:space="preserve">Le </w:t>
      </w:r>
      <w:proofErr w:type="spellStart"/>
      <w:r w:rsidRPr="00F4086D">
        <w:rPr>
          <w:rFonts w:asciiTheme="minorHAnsi" w:hAnsiTheme="minorHAnsi"/>
        </w:rPr>
        <w:t>Maxpid</w:t>
      </w:r>
      <w:proofErr w:type="spellEnd"/>
      <w:r w:rsidRPr="00F4086D">
        <w:rPr>
          <w:rFonts w:asciiTheme="minorHAnsi" w:hAnsiTheme="minorHAnsi"/>
        </w:rPr>
        <w:t xml:space="preserve"> doit être positionné à plat et posséder plusieurs masses.</w:t>
      </w:r>
    </w:p>
    <w:p w14:paraId="057FAF25" w14:textId="77777777" w:rsidR="00DD3835" w:rsidRDefault="00DD3835" w:rsidP="00DD3835">
      <w:pPr>
        <w:pStyle w:val="optxtparaTag"/>
      </w:pPr>
      <w:r w:rsidRPr="00F4086D">
        <w:rPr>
          <w:rFonts w:asciiTheme="minorHAnsi" w:hAnsiTheme="minorHAnsi"/>
        </w:rPr>
        <w:t xml:space="preserve">Sélectionner </w:t>
      </w:r>
      <w:r>
        <w:rPr>
          <w:noProof/>
          <w:position w:val="-26"/>
          <w:lang w:eastAsia="zh-CN" w:bidi="ar-SA"/>
        </w:rPr>
        <w:drawing>
          <wp:inline distT="0" distB="0" distL="0" distR="0" wp14:anchorId="35213D29" wp14:editId="57342C01">
            <wp:extent cx="1209675" cy="45720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9675" cy="457200"/>
                    </a:xfrm>
                    <a:prstGeom prst="rect">
                      <a:avLst/>
                    </a:prstGeom>
                    <a:solidFill>
                      <a:srgbClr val="FFFFFF"/>
                    </a:solidFill>
                    <a:ln>
                      <a:noFill/>
                    </a:ln>
                  </pic:spPr>
                </pic:pic>
              </a:graphicData>
            </a:graphic>
          </wp:inline>
        </w:drawing>
      </w:r>
      <w:r>
        <w:t xml:space="preserve"> </w:t>
      </w:r>
      <w:r w:rsidRPr="00F4086D">
        <w:rPr>
          <w:rFonts w:asciiTheme="minorHAnsi" w:hAnsiTheme="minorHAnsi"/>
        </w:rPr>
        <w:t xml:space="preserve">puis </w:t>
      </w:r>
      <w:r>
        <w:rPr>
          <w:noProof/>
          <w:position w:val="-10"/>
          <w:lang w:eastAsia="zh-CN" w:bidi="ar-SA"/>
        </w:rPr>
        <w:drawing>
          <wp:inline distT="0" distB="0" distL="0" distR="0" wp14:anchorId="0789019A" wp14:editId="2E0F1F41">
            <wp:extent cx="1924050" cy="2571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4050" cy="257175"/>
                    </a:xfrm>
                    <a:prstGeom prst="rect">
                      <a:avLst/>
                    </a:prstGeom>
                    <a:solidFill>
                      <a:srgbClr val="FFFFFF"/>
                    </a:solidFill>
                    <a:ln>
                      <a:noFill/>
                    </a:ln>
                  </pic:spPr>
                </pic:pic>
              </a:graphicData>
            </a:graphic>
          </wp:inline>
        </w:drawing>
      </w:r>
      <w:r>
        <w:t>.</w:t>
      </w:r>
    </w:p>
    <w:p w14:paraId="0E6EC45C" w14:textId="77777777" w:rsidR="00DD3835" w:rsidRPr="00F4086D" w:rsidRDefault="00DD3835" w:rsidP="00DD3835">
      <w:pPr>
        <w:pStyle w:val="optxtparaTag"/>
        <w:rPr>
          <w:rFonts w:asciiTheme="minorHAnsi" w:hAnsiTheme="minorHAnsi"/>
          <w:i/>
          <w:vanish/>
          <w:color w:val="C0C0C0"/>
          <w:sz w:val="16"/>
        </w:rPr>
      </w:pPr>
      <w:r w:rsidRPr="00F4086D">
        <w:rPr>
          <w:rFonts w:asciiTheme="minorHAnsi" w:hAnsiTheme="minorHAnsi"/>
        </w:rPr>
        <w:t>La fenêtre de visualisation d'une réponse à une sollicitation s'affiche à l'écran.</w:t>
      </w:r>
    </w:p>
    <w:p w14:paraId="4A6FAD73" w14:textId="77777777" w:rsidR="00DD3835" w:rsidRDefault="00DD3835" w:rsidP="00DD3835">
      <w:pPr>
        <w:pStyle w:val="spaceBeforeKeep"/>
        <w:rPr>
          <w:rFonts w:ascii="Arial" w:hAnsi="Arial"/>
          <w:color w:val="FFFFFF"/>
          <w:sz w:val="2"/>
        </w:rPr>
      </w:pPr>
      <w:r>
        <w:t> </w:t>
      </w:r>
      <w:r>
        <w:rPr>
          <w:rFonts w:ascii="Arial" w:hAnsi="Arial"/>
          <w:color w:val="FFFFFF"/>
          <w:sz w:val="2"/>
        </w:rPr>
        <w:t> </w:t>
      </w:r>
    </w:p>
    <w:p w14:paraId="395DFF2D" w14:textId="77777777" w:rsidR="00DD3835" w:rsidRDefault="00DD3835" w:rsidP="00DD3835">
      <w:pPr>
        <w:rPr>
          <w:rFonts w:ascii="Arial" w:hAnsi="Arial"/>
          <w:color w:val="FFFFFF"/>
          <w:sz w:val="2"/>
        </w:rPr>
      </w:pPr>
      <w:r>
        <w:rPr>
          <w:noProof/>
          <w:color w:val="FFFFFF"/>
          <w:sz w:val="2"/>
          <w:lang w:eastAsia="zh-CN"/>
        </w:rPr>
        <mc:AlternateContent>
          <mc:Choice Requires="wps">
            <w:drawing>
              <wp:inline distT="0" distB="0" distL="0" distR="0" wp14:anchorId="152EBDD5" wp14:editId="3D355737">
                <wp:extent cx="4359499" cy="3342068"/>
                <wp:effectExtent l="0" t="0" r="0" b="0"/>
                <wp:docPr id="137" name="Zone de texte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9499" cy="334206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EE149D" w14:textId="77777777" w:rsidR="00DD3835" w:rsidRDefault="00DD3835" w:rsidP="00DD3835">
                            <w:pPr>
                              <w:keepLines/>
                              <w:rPr>
                                <w:rFonts w:ascii="Arial" w:hAnsi="Arial"/>
                                <w:color w:val="FFFFFF"/>
                                <w:sz w:val="2"/>
                              </w:rPr>
                            </w:pPr>
                            <w:r>
                              <w:rPr>
                                <w:noProof/>
                                <w:lang w:eastAsia="zh-CN"/>
                              </w:rPr>
                              <w:drawing>
                                <wp:inline distT="0" distB="0" distL="0" distR="0" wp14:anchorId="67D7B8ED" wp14:editId="59DE5601">
                                  <wp:extent cx="4417454" cy="3342307"/>
                                  <wp:effectExtent l="0" t="0" r="2540"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8717" cy="3343262"/>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noAutofit/>
                      </wps:bodyPr>
                    </wps:wsp>
                  </a:graphicData>
                </a:graphic>
              </wp:inline>
            </w:drawing>
          </mc:Choice>
          <mc:Fallback>
            <w:pict>
              <v:shape id="Zone de texte 137" o:spid="_x0000_s1041" type="#_x0000_t202" style="width:343.25pt;height:2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" stroked="f">
                <v:fill opacity="0"/>
                <v:textbox inset="0,0,0,0">
                  <w:txbxContent>
                    <w:p w:rsidR="00DD3835" w:rsidRDefault="00DD3835" w:rsidP="00DD3835">
                      <w:pPr>
                        <w:keepLines/>
                        <w:rPr>
                          <w:rFonts w:ascii="Arial" w:hAnsi="Arial"/>
                          <w:color w:val="FFFFFF"/>
                          <w:sz w:val="2"/>
                        </w:rPr>
                      </w:pPr>
                      <w:r>
                        <w:rPr>
                          <w:noProof/>
                          <w:lang w:eastAsia="fr-FR"/>
                        </w:rPr>
                        <w:drawing>
                          <wp:inline distT="0" distB="0" distL="0" distR="0" wp14:anchorId="5BA70488" wp14:editId="3165B05F">
                            <wp:extent cx="4417454" cy="3342307"/>
                            <wp:effectExtent l="0" t="0" r="2540"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8717" cy="3343262"/>
                                    </a:xfrm>
                                    <a:prstGeom prst="rect">
                                      <a:avLst/>
                                    </a:prstGeom>
                                    <a:solidFill>
                                      <a:srgbClr val="FFFFFF">
                                        <a:alpha val="0"/>
                                      </a:srgbClr>
                                    </a:solidFill>
                                    <a:ln>
                                      <a:noFill/>
                                    </a:ln>
                                  </pic:spPr>
                                </pic:pic>
                              </a:graphicData>
                            </a:graphic>
                          </wp:inline>
                        </w:drawing>
                      </w:r>
                    </w:p>
                  </w:txbxContent>
                </v:textbox>
                <w10:anchorlock/>
              </v:shape>
            </w:pict>
          </mc:Fallback>
        </mc:AlternateContent>
      </w:r>
    </w:p>
    <w:p w14:paraId="6613387D" w14:textId="77777777" w:rsidR="00DD3835" w:rsidRPr="00B555F2" w:rsidRDefault="00DD3835" w:rsidP="00DD3835">
      <w:pPr>
        <w:pStyle w:val="optxtitemizedListTagparagraphlevel1"/>
        <w:numPr>
          <w:ilvl w:val="0"/>
          <w:numId w:val="38"/>
        </w:numPr>
        <w:tabs>
          <w:tab w:val="left" w:pos="720"/>
        </w:tabs>
        <w:rPr>
          <w:rFonts w:asciiTheme="minorHAnsi" w:hAnsiTheme="minorHAnsi"/>
        </w:rPr>
      </w:pPr>
      <w:r w:rsidRPr="00B555F2">
        <w:rPr>
          <w:rFonts w:asciiTheme="minorHAnsi" w:hAnsiTheme="minorHAnsi"/>
        </w:rPr>
        <w:t>Régler les paramètres PID (</w:t>
      </w:r>
      <w:proofErr w:type="spellStart"/>
      <w:r w:rsidRPr="00B555F2">
        <w:rPr>
          <w:rFonts w:asciiTheme="minorHAnsi" w:hAnsiTheme="minorHAnsi"/>
        </w:rPr>
        <w:t>Kp</w:t>
      </w:r>
      <w:proofErr w:type="spellEnd"/>
      <w:r w:rsidRPr="00B555F2">
        <w:rPr>
          <w:rFonts w:asciiTheme="minorHAnsi" w:hAnsiTheme="minorHAnsi"/>
        </w:rPr>
        <w:t xml:space="preserve"> = 50, Ki = 0, </w:t>
      </w:r>
      <w:proofErr w:type="spellStart"/>
      <w:r w:rsidRPr="00B555F2">
        <w:rPr>
          <w:rFonts w:asciiTheme="minorHAnsi" w:hAnsiTheme="minorHAnsi"/>
        </w:rPr>
        <w:t>Kd</w:t>
      </w:r>
      <w:proofErr w:type="spellEnd"/>
      <w:r w:rsidRPr="00B555F2">
        <w:rPr>
          <w:rFonts w:asciiTheme="minorHAnsi" w:hAnsiTheme="minorHAnsi"/>
        </w:rPr>
        <w:t xml:space="preserve"> = 0).</w:t>
      </w:r>
    </w:p>
    <w:p w14:paraId="0A6AF6C5" w14:textId="77777777" w:rsidR="00DD3835" w:rsidRPr="00B555F2" w:rsidRDefault="00DD3835" w:rsidP="00DD3835">
      <w:pPr>
        <w:pStyle w:val="optxtitemizedListTagparagraphlevel1"/>
        <w:numPr>
          <w:ilvl w:val="0"/>
          <w:numId w:val="39"/>
        </w:numPr>
        <w:tabs>
          <w:tab w:val="left" w:pos="720"/>
        </w:tabs>
        <w:rPr>
          <w:rFonts w:asciiTheme="minorHAnsi" w:hAnsiTheme="minorHAnsi"/>
        </w:rPr>
      </w:pPr>
      <w:r w:rsidRPr="00B555F2">
        <w:rPr>
          <w:rFonts w:asciiTheme="minorHAnsi" w:hAnsiTheme="minorHAnsi"/>
        </w:rPr>
        <w:t>Cocher les grandeurs que vous souhaitez visualiser (vous pouvez choisir la couleur des tracés, l'épaisseur des traits, etc.) : vitesse de rotation du moteur (rad/s) et tension d'alimentation du moteur (Commande en V).</w:t>
      </w:r>
    </w:p>
    <w:p w14:paraId="4489917F" w14:textId="77777777" w:rsidR="00DD3835" w:rsidRDefault="00DD3835" w:rsidP="00DD3835">
      <w:pPr>
        <w:pStyle w:val="optxtitemizedListTagparagraphlevel1"/>
        <w:numPr>
          <w:ilvl w:val="0"/>
          <w:numId w:val="40"/>
        </w:numPr>
        <w:tabs>
          <w:tab w:val="left" w:pos="720"/>
        </w:tabs>
      </w:pPr>
      <w:r w:rsidRPr="00B555F2">
        <w:rPr>
          <w:rFonts w:asciiTheme="minorHAnsi" w:hAnsiTheme="minorHAnsi"/>
        </w:rPr>
        <w:t>Cliquez sur</w:t>
      </w:r>
      <w:r>
        <w:t xml:space="preserve"> </w:t>
      </w:r>
      <w:r>
        <w:rPr>
          <w:noProof/>
          <w:position w:val="-21"/>
          <w:lang w:eastAsia="zh-CN" w:bidi="ar-SA"/>
        </w:rPr>
        <w:drawing>
          <wp:inline distT="0" distB="0" distL="0" distR="0" wp14:anchorId="425FB3B8" wp14:editId="6C7E7268">
            <wp:extent cx="962025" cy="4000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400050"/>
                    </a:xfrm>
                    <a:prstGeom prst="rect">
                      <a:avLst/>
                    </a:prstGeom>
                    <a:solidFill>
                      <a:srgbClr val="FFFFFF"/>
                    </a:solidFill>
                    <a:ln>
                      <a:noFill/>
                    </a:ln>
                  </pic:spPr>
                </pic:pic>
              </a:graphicData>
            </a:graphic>
          </wp:inline>
        </w:drawing>
      </w:r>
      <w:r>
        <w:t>.</w:t>
      </w:r>
    </w:p>
    <w:p w14:paraId="6C9F9C3C" w14:textId="77777777" w:rsidR="006867E5" w:rsidRDefault="006867E5" w:rsidP="00DD3835">
      <w:pPr>
        <w:pStyle w:val="optxtparaTag"/>
        <w:rPr>
          <w:rFonts w:asciiTheme="minorHAnsi" w:hAnsiTheme="minorHAnsi"/>
        </w:rPr>
      </w:pPr>
    </w:p>
    <w:p w14:paraId="4239A79A" w14:textId="77777777" w:rsidR="00DD3835" w:rsidRPr="00B555F2" w:rsidRDefault="00DD3835" w:rsidP="00DD3835">
      <w:pPr>
        <w:pStyle w:val="optxtparaTag"/>
        <w:rPr>
          <w:rFonts w:asciiTheme="minorHAnsi" w:hAnsiTheme="minorHAnsi"/>
        </w:rPr>
      </w:pPr>
      <w:proofErr w:type="spellStart"/>
      <w:r w:rsidRPr="00B555F2">
        <w:rPr>
          <w:rFonts w:asciiTheme="minorHAnsi" w:hAnsiTheme="minorHAnsi"/>
        </w:rPr>
        <w:t>MaxPID</w:t>
      </w:r>
      <w:proofErr w:type="spellEnd"/>
      <w:r w:rsidRPr="00B555F2">
        <w:rPr>
          <w:rFonts w:asciiTheme="minorHAnsi" w:hAnsiTheme="minorHAnsi"/>
        </w:rPr>
        <w:t xml:space="preserve"> effectue le mouvement demandé puis les courbes sont affichées dans la</w:t>
      </w:r>
      <w:r>
        <w:t xml:space="preserve"> </w:t>
      </w:r>
      <w:r w:rsidRPr="00B555F2">
        <w:rPr>
          <w:rFonts w:asciiTheme="minorHAnsi" w:hAnsiTheme="minorHAnsi"/>
        </w:rPr>
        <w:t>fenêtre de</w:t>
      </w:r>
      <w:r>
        <w:t xml:space="preserve"> </w:t>
      </w:r>
      <w:r w:rsidRPr="00B555F2">
        <w:rPr>
          <w:rFonts w:asciiTheme="minorHAnsi" w:hAnsiTheme="minorHAnsi"/>
        </w:rPr>
        <w:lastRenderedPageBreak/>
        <w:t>visualisation ci-dessous.</w:t>
      </w:r>
    </w:p>
    <w:p w14:paraId="38DF97E3" w14:textId="77777777" w:rsidR="00DD3835" w:rsidRPr="00A40F2A" w:rsidRDefault="00DD3835" w:rsidP="00DD3835">
      <w:pPr>
        <w:keepLines/>
      </w:pPr>
      <w:bookmarkStart w:id="12" w:name="__RefHeading__2278_1854209309"/>
      <w:bookmarkEnd w:id="12"/>
      <w:r w:rsidRPr="00A40F2A">
        <w:rPr>
          <w:rFonts w:ascii="Arial" w:hAnsi="Arial"/>
          <w:color w:val="FFFFFF"/>
          <w:sz w:val="2"/>
        </w:rPr>
        <w:t>   </w:t>
      </w:r>
    </w:p>
    <w:p w14:paraId="74D2AA3E" w14:textId="77777777" w:rsidR="00DD3835" w:rsidRDefault="00DD3835" w:rsidP="00DD3835">
      <w:pPr>
        <w:rPr>
          <w:rFonts w:ascii="Arial" w:hAnsi="Arial"/>
          <w:color w:val="FFFFFF"/>
          <w:sz w:val="2"/>
        </w:rPr>
      </w:pPr>
      <w:r>
        <w:rPr>
          <w:noProof/>
          <w:color w:val="FFFFFF"/>
          <w:sz w:val="2"/>
          <w:lang w:eastAsia="zh-CN"/>
        </w:rPr>
        <mc:AlternateContent>
          <mc:Choice Requires="wps">
            <w:drawing>
              <wp:inline distT="0" distB="0" distL="0" distR="0" wp14:anchorId="49F7F472" wp14:editId="48698C36">
                <wp:extent cx="5400040" cy="4087495"/>
                <wp:effectExtent l="3175" t="3175" r="6985" b="5080"/>
                <wp:docPr id="135" name="Zone de texte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0874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FFE161" w14:textId="77777777" w:rsidR="00DD3835" w:rsidRDefault="00DD3835" w:rsidP="00DD3835">
                            <w:pPr>
                              <w:keepLines/>
                              <w:rPr>
                                <w:rFonts w:ascii="Arial" w:hAnsi="Arial"/>
                                <w:color w:val="FFFFFF"/>
                                <w:sz w:val="2"/>
                              </w:rPr>
                            </w:pPr>
                            <w:r>
                              <w:rPr>
                                <w:noProof/>
                                <w:lang w:eastAsia="zh-CN"/>
                              </w:rPr>
                              <w:drawing>
                                <wp:inline distT="0" distB="0" distL="0" distR="0" wp14:anchorId="41965282" wp14:editId="3EE81F84">
                                  <wp:extent cx="5400675" cy="4076700"/>
                                  <wp:effectExtent l="0" t="0" r="9525"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076700"/>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noAutofit/>
                      </wps:bodyPr>
                    </wps:wsp>
                  </a:graphicData>
                </a:graphic>
              </wp:inline>
            </w:drawing>
          </mc:Choice>
          <mc:Fallback>
            <w:pict>
              <v:shape id="Zone de texte 135" o:spid="_x0000_s1042" type="#_x0000_t202" style="width:425.2pt;height:3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" stroked="f">
                <v:fill opacity="0"/>
                <v:textbox inset="0,0,0,0">
                  <w:txbxContent>
                    <w:p w:rsidR="00DD3835" w:rsidRDefault="00DD3835" w:rsidP="00DD3835">
                      <w:pPr>
                        <w:keepLines/>
                        <w:rPr>
                          <w:rFonts w:ascii="Arial" w:hAnsi="Arial"/>
                          <w:color w:val="FFFFFF"/>
                          <w:sz w:val="2"/>
                        </w:rPr>
                      </w:pPr>
                      <w:r>
                        <w:rPr>
                          <w:noProof/>
                          <w:lang w:eastAsia="fr-FR"/>
                        </w:rPr>
                        <w:drawing>
                          <wp:inline distT="0" distB="0" distL="0" distR="0" wp14:anchorId="547892DF" wp14:editId="30A758AB">
                            <wp:extent cx="5400675" cy="4076700"/>
                            <wp:effectExtent l="0" t="0" r="9525"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4076700"/>
                                    </a:xfrm>
                                    <a:prstGeom prst="rect">
                                      <a:avLst/>
                                    </a:prstGeom>
                                    <a:solidFill>
                                      <a:srgbClr val="FFFFFF">
                                        <a:alpha val="0"/>
                                      </a:srgbClr>
                                    </a:solidFill>
                                    <a:ln>
                                      <a:noFill/>
                                    </a:ln>
                                  </pic:spPr>
                                </pic:pic>
                              </a:graphicData>
                            </a:graphic>
                          </wp:inline>
                        </w:drawing>
                      </w:r>
                    </w:p>
                  </w:txbxContent>
                </v:textbox>
                <w10:anchorlock/>
              </v:shape>
            </w:pict>
          </mc:Fallback>
        </mc:AlternateContent>
      </w:r>
    </w:p>
    <w:p w14:paraId="50D9F100" w14:textId="77777777" w:rsidR="00DD3835" w:rsidRPr="00A40F2A" w:rsidRDefault="00DD3835" w:rsidP="00DD3835">
      <w:pPr>
        <w:rPr>
          <w:i/>
          <w:vanish/>
          <w:color w:val="C0C0C0"/>
          <w:sz w:val="16"/>
        </w:rPr>
      </w:pPr>
      <w:r w:rsidRPr="00A40F2A">
        <w:rPr>
          <w:rFonts w:ascii="Arial" w:hAnsi="Arial"/>
          <w:color w:val="FFFFFF"/>
          <w:sz w:val="2"/>
        </w:rPr>
        <w:t>   </w:t>
      </w:r>
    </w:p>
    <w:p w14:paraId="53FF7D2B" w14:textId="77777777" w:rsidR="00DD3835" w:rsidRPr="00E876ED" w:rsidRDefault="00DD3835" w:rsidP="00DD3835">
      <w:pPr>
        <w:pStyle w:val="optxtparaTag"/>
        <w:rPr>
          <w:rFonts w:asciiTheme="minorHAnsi" w:hAnsiTheme="minorHAnsi"/>
        </w:rPr>
      </w:pPr>
      <w:r w:rsidRPr="00E876ED">
        <w:rPr>
          <w:rFonts w:asciiTheme="minorHAnsi" w:hAnsiTheme="minorHAnsi"/>
        </w:rPr>
        <w:t>A l'aide de votre souris ou des touches Droite et Gauche de votre clavier, déplacez le curseur. Si vous utilisez la souris pour déplacer le curseur, cliquez sur le tracé d'une courbe et non sur le fond du graphique.</w:t>
      </w:r>
    </w:p>
    <w:p w14:paraId="0B71B13E" w14:textId="77777777" w:rsidR="00DD3835" w:rsidRPr="00E876ED" w:rsidRDefault="00DD3835" w:rsidP="00DD3835">
      <w:pPr>
        <w:pStyle w:val="optxtparaTag"/>
        <w:rPr>
          <w:rFonts w:asciiTheme="minorHAnsi" w:hAnsiTheme="minorHAnsi"/>
        </w:rPr>
      </w:pPr>
      <w:r w:rsidRPr="00E876ED">
        <w:rPr>
          <w:rFonts w:asciiTheme="minorHAnsi" w:hAnsiTheme="minorHAnsi"/>
        </w:rPr>
        <w:t>Les valeurs des variables choisies sont affichées dans le cadre de droite. Elles correspondent au temps de mesure du curseur sur le graphique.</w:t>
      </w:r>
    </w:p>
    <w:p w14:paraId="23A94A1A" w14:textId="77777777" w:rsidR="00DD3835" w:rsidRDefault="00DD3835" w:rsidP="00DD3835">
      <w:pPr>
        <w:pStyle w:val="spaceBeforeKeep"/>
        <w:rPr>
          <w:rFonts w:ascii="Arial" w:hAnsi="Arial"/>
          <w:color w:val="FFFFFF"/>
          <w:sz w:val="2"/>
        </w:rPr>
        <w:sectPr w:rsidR="00DD3835">
          <w:type w:val="continuous"/>
          <w:pgSz w:w="11906" w:h="16838"/>
          <w:pgMar w:top="1190" w:right="1701" w:bottom="1644" w:left="1700" w:header="850" w:footer="737" w:gutter="0"/>
          <w:cols w:space="720"/>
        </w:sectPr>
      </w:pPr>
      <w:r>
        <w:t> </w:t>
      </w:r>
      <w:r>
        <w:rPr>
          <w:rFonts w:ascii="Arial" w:hAnsi="Arial"/>
          <w:color w:val="FFFFFF"/>
          <w:sz w:val="2"/>
        </w:rPr>
        <w:t> </w:t>
      </w:r>
    </w:p>
    <w:p w14:paraId="308C923A" w14:textId="77777777" w:rsidR="00DD3835" w:rsidRPr="00A40F2A" w:rsidRDefault="00DD3835" w:rsidP="00DD3835">
      <w:pPr>
        <w:keepLines/>
      </w:pPr>
      <w:r w:rsidRPr="00A40F2A">
        <w:rPr>
          <w:rFonts w:ascii="Arial" w:hAnsi="Arial"/>
          <w:color w:val="FFFFFF"/>
          <w:sz w:val="2"/>
        </w:rPr>
        <w:lastRenderedPageBreak/>
        <w:t>   </w:t>
      </w:r>
    </w:p>
    <w:p w14:paraId="1BD27930" w14:textId="77777777" w:rsidR="00DD3835" w:rsidRPr="00A40F2A" w:rsidRDefault="00DD3835" w:rsidP="00DD3835">
      <w:pPr>
        <w:keepLines/>
        <w:rPr>
          <w:rFonts w:ascii="Arial" w:hAnsi="Arial"/>
          <w:color w:val="FFFFFF"/>
          <w:sz w:val="2"/>
        </w:rPr>
      </w:pPr>
      <w:r>
        <w:rPr>
          <w:noProof/>
          <w:lang w:eastAsia="zh-CN"/>
        </w:rPr>
        <mc:AlternateContent>
          <mc:Choice Requires="wps">
            <w:drawing>
              <wp:anchor distT="0" distB="0" distL="0" distR="0" simplePos="0" relativeHeight="251692032" behindDoc="0" locked="0" layoutInCell="1" allowOverlap="1" wp14:anchorId="1434C272" wp14:editId="47144630">
                <wp:simplePos x="0" y="0"/>
                <wp:positionH relativeFrom="column">
                  <wp:posOffset>-539750</wp:posOffset>
                </wp:positionH>
                <wp:positionV relativeFrom="paragraph">
                  <wp:posOffset>53975</wp:posOffset>
                </wp:positionV>
                <wp:extent cx="539115" cy="359410"/>
                <wp:effectExtent l="0" t="0" r="0" b="0"/>
                <wp:wrapTopAndBottom/>
                <wp:docPr id="133" name="Zone de texte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359410"/>
                        </a:xfrm>
                        <a:prstGeom prst="rect">
                          <a:avLst/>
                        </a:prstGeom>
                        <a:blipFill dpi="0" rotWithShape="0">
                          <a:blip r:embed="rId32"/>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527820" w14:textId="77777777" w:rsidR="00DD3835" w:rsidRDefault="00DD3835" w:rsidP="00DD3835">
                            <w:pPr>
                              <w:pStyle w:val="Contenuducadr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33" o:spid="_x0000_s1043" type="#_x0000_t202" style="position:absolute;left:0;text-align:left;margin-left:-42.5pt;margin-top:4.25pt;width:42.45pt;height:28.3pt;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" stroked="f">
                <v:fill r:id="rId33" o:title="" recolor="t" type="frame"/>
                <v:textbox inset="0,0,0,0">
                  <w:txbxContent>
                    <w:p w:rsidR="00DD3835" w:rsidRDefault="00DD3835" w:rsidP="00DD3835">
                      <w:pPr>
                        <w:pStyle w:val="Contenuducadre"/>
                      </w:pPr>
                    </w:p>
                  </w:txbxContent>
                </v:textbox>
                <w10:wrap type="topAndBottom"/>
              </v:shape>
            </w:pict>
          </mc:Fallback>
        </mc:AlternateContent>
      </w:r>
    </w:p>
    <w:p w14:paraId="747FF02A" w14:textId="77777777" w:rsidR="00DD3835" w:rsidRPr="00AF39AD" w:rsidRDefault="00DD3835" w:rsidP="00DD3835">
      <w:pPr>
        <w:pStyle w:val="odTemplateTextdefaultStyle"/>
        <w:rPr>
          <w:rFonts w:asciiTheme="minorHAnsi" w:hAnsiTheme="minorHAnsi"/>
          <w:u w:val="single"/>
        </w:rPr>
      </w:pPr>
      <w:r w:rsidRPr="00AF39AD">
        <w:rPr>
          <w:rFonts w:asciiTheme="minorHAnsi" w:hAnsiTheme="minorHAnsi"/>
          <w:u w:val="single"/>
        </w:rPr>
        <w:t>Remarque</w:t>
      </w:r>
      <w:r w:rsidR="00AF39AD">
        <w:rPr>
          <w:rFonts w:asciiTheme="minorHAnsi" w:hAnsiTheme="minorHAnsi"/>
          <w:u w:val="single"/>
        </w:rPr>
        <w:t> :</w:t>
      </w:r>
    </w:p>
    <w:p w14:paraId="6B2D7144" w14:textId="77777777" w:rsidR="00DD3835" w:rsidRDefault="00DD3835" w:rsidP="00DD3835">
      <w:pPr>
        <w:pStyle w:val="optxtparaTag"/>
        <w:rPr>
          <w:rFonts w:asciiTheme="minorHAnsi" w:hAnsiTheme="minorHAnsi"/>
        </w:rPr>
      </w:pPr>
      <w:r w:rsidRPr="00AF39AD">
        <w:rPr>
          <w:rFonts w:asciiTheme="minorHAnsi" w:hAnsiTheme="minorHAnsi"/>
        </w:rPr>
        <w:t xml:space="preserve">A chaque enregistrement est créé un fichier texte avec l'extension « </w:t>
      </w:r>
      <w:proofErr w:type="spellStart"/>
      <w:r w:rsidRPr="00AF39AD">
        <w:rPr>
          <w:rFonts w:asciiTheme="minorHAnsi" w:hAnsiTheme="minorHAnsi"/>
        </w:rPr>
        <w:t>txt</w:t>
      </w:r>
      <w:proofErr w:type="spellEnd"/>
      <w:r w:rsidRPr="00AF39AD">
        <w:rPr>
          <w:rFonts w:asciiTheme="minorHAnsi" w:hAnsiTheme="minorHAnsi"/>
        </w:rPr>
        <w:t xml:space="preserve"> ».</w:t>
      </w:r>
    </w:p>
    <w:p w14:paraId="495F4134" w14:textId="521C8811" w:rsidR="000C41C5" w:rsidRPr="00AF39AD" w:rsidRDefault="000C41C5" w:rsidP="00DD3835">
      <w:pPr>
        <w:pStyle w:val="optxtparaTag"/>
        <w:rPr>
          <w:rFonts w:asciiTheme="minorHAnsi" w:hAnsiTheme="minorHAnsi"/>
        </w:rPr>
      </w:pPr>
      <w:r>
        <w:rPr>
          <w:rFonts w:asciiTheme="minorHAnsi" w:hAnsiTheme="minorHAnsi"/>
        </w:rPr>
        <w:t xml:space="preserve">Il est préférable de sauvegarder un tracé avec toutes les grandeurs sélectionnées pour générer un fichier </w:t>
      </w:r>
      <w:proofErr w:type="spellStart"/>
      <w:r>
        <w:rPr>
          <w:rFonts w:asciiTheme="minorHAnsi" w:hAnsiTheme="minorHAnsi"/>
        </w:rPr>
        <w:t>excel</w:t>
      </w:r>
      <w:proofErr w:type="spellEnd"/>
      <w:r>
        <w:rPr>
          <w:rFonts w:asciiTheme="minorHAnsi" w:hAnsiTheme="minorHAnsi"/>
        </w:rPr>
        <w:t xml:space="preserve"> exploitable.</w:t>
      </w:r>
    </w:p>
    <w:p w14:paraId="66553956" w14:textId="0B22EB38" w:rsidR="00A817E1" w:rsidRDefault="00544ED5" w:rsidP="00DD3835">
      <w:pPr>
        <w:pStyle w:val="optxtparaTag"/>
        <w:rPr>
          <w:rFonts w:asciiTheme="minorHAnsi" w:hAnsiTheme="minorHAnsi"/>
        </w:rPr>
      </w:pPr>
      <w:r>
        <w:rPr>
          <w:rFonts w:asciiTheme="minorHAnsi" w:hAnsiTheme="minorHAnsi"/>
          <w:noProof/>
          <w:lang w:eastAsia="zh-CN" w:bidi="ar-SA"/>
        </w:rPr>
        <w:drawing>
          <wp:anchor distT="0" distB="0" distL="114300" distR="114300" simplePos="0" relativeHeight="251709440" behindDoc="0" locked="0" layoutInCell="1" allowOverlap="1" wp14:anchorId="688A5A30" wp14:editId="6E7319D2">
            <wp:simplePos x="0" y="0"/>
            <wp:positionH relativeFrom="margin">
              <wp:posOffset>2991485</wp:posOffset>
            </wp:positionH>
            <wp:positionV relativeFrom="margin">
              <wp:posOffset>6537960</wp:posOffset>
            </wp:positionV>
            <wp:extent cx="3078480" cy="2190115"/>
            <wp:effectExtent l="0" t="0" r="0" b="0"/>
            <wp:wrapSquare wrapText="bothSides"/>
            <wp:docPr id="23" name="Image 23" descr="frequentiel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quentielle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78480" cy="2190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3835" w:rsidRPr="00AF39AD">
        <w:rPr>
          <w:rFonts w:asciiTheme="minorHAnsi" w:hAnsiTheme="minorHAnsi"/>
        </w:rPr>
        <w:t xml:space="preserve">Il contient toutes les valeurs des variables à chaque échantillon de mesure. Vous pouvez le récupérer et l'utiliser, il est compatible avec les logiciels « tableurs » du commerce (Excel, </w:t>
      </w:r>
      <w:proofErr w:type="spellStart"/>
      <w:r w:rsidR="00DD3835" w:rsidRPr="00AF39AD">
        <w:rPr>
          <w:rFonts w:asciiTheme="minorHAnsi" w:hAnsiTheme="minorHAnsi"/>
        </w:rPr>
        <w:t>Openoffice</w:t>
      </w:r>
      <w:proofErr w:type="spellEnd"/>
      <w:r w:rsidR="00DD3835" w:rsidRPr="00AF39AD">
        <w:rPr>
          <w:rFonts w:asciiTheme="minorHAnsi" w:hAnsiTheme="minorHAnsi"/>
        </w:rPr>
        <w:t>, ...).</w:t>
      </w:r>
    </w:p>
    <w:p w14:paraId="6E858316" w14:textId="20B64287" w:rsidR="00EF30BE" w:rsidRDefault="00EF30BE" w:rsidP="00DD3835">
      <w:pPr>
        <w:pStyle w:val="optxtparaTag"/>
        <w:rPr>
          <w:rFonts w:asciiTheme="minorHAnsi" w:hAnsiTheme="minorHAnsi"/>
        </w:rPr>
      </w:pPr>
    </w:p>
    <w:p w14:paraId="1302E3F2" w14:textId="448FC07E" w:rsidR="00EF30BE" w:rsidRPr="003D4ED9" w:rsidRDefault="00EF30BE" w:rsidP="00DD3835">
      <w:pPr>
        <w:pStyle w:val="optxtparaTag"/>
        <w:rPr>
          <w:rFonts w:asciiTheme="minorHAnsi" w:hAnsiTheme="minorHAnsi"/>
          <w:b/>
          <w:bCs/>
          <w:sz w:val="32"/>
          <w:szCs w:val="32"/>
          <w:u w:val="single"/>
        </w:rPr>
      </w:pPr>
      <w:r w:rsidRPr="003D4ED9">
        <w:rPr>
          <w:rFonts w:asciiTheme="minorHAnsi" w:hAnsiTheme="minorHAnsi"/>
          <w:b/>
          <w:bCs/>
          <w:sz w:val="32"/>
          <w:szCs w:val="32"/>
          <w:u w:val="single"/>
        </w:rPr>
        <w:t>Mesures fréquentielles</w:t>
      </w:r>
    </w:p>
    <w:p w14:paraId="77666D9E" w14:textId="7AB971B2" w:rsidR="007A5E8C" w:rsidRDefault="007A5E8C" w:rsidP="00DD3835">
      <w:pPr>
        <w:pStyle w:val="optxtparaTag"/>
        <w:rPr>
          <w:rFonts w:asciiTheme="minorHAnsi" w:hAnsiTheme="minorHAnsi"/>
        </w:rPr>
      </w:pPr>
    </w:p>
    <w:p w14:paraId="7679AF0C" w14:textId="77777777" w:rsidR="00544ED5" w:rsidRDefault="00544ED5" w:rsidP="003D4ED9">
      <w:pPr>
        <w:pStyle w:val="optxtparaTag"/>
        <w:rPr>
          <w:rFonts w:asciiTheme="minorHAnsi" w:hAnsiTheme="minorHAnsi"/>
        </w:rPr>
      </w:pPr>
      <w:r>
        <w:rPr>
          <w:rFonts w:asciiTheme="minorHAnsi" w:hAnsiTheme="minorHAnsi"/>
          <w:noProof/>
          <w:lang w:eastAsia="zh-CN" w:bidi="ar-SA"/>
        </w:rPr>
        <mc:AlternateContent>
          <mc:Choice Requires="wps">
            <w:drawing>
              <wp:anchor distT="0" distB="0" distL="114300" distR="114300" simplePos="0" relativeHeight="251710464" behindDoc="0" locked="0" layoutInCell="1" allowOverlap="1" wp14:anchorId="26974F4B" wp14:editId="34FA0409">
                <wp:simplePos x="0" y="0"/>
                <wp:positionH relativeFrom="column">
                  <wp:posOffset>2646045</wp:posOffset>
                </wp:positionH>
                <wp:positionV relativeFrom="paragraph">
                  <wp:posOffset>274955</wp:posOffset>
                </wp:positionV>
                <wp:extent cx="2971800" cy="342900"/>
                <wp:effectExtent l="0" t="0" r="101600" b="114300"/>
                <wp:wrapNone/>
                <wp:docPr id="28" name="Connecteur droit avec flèche 28"/>
                <wp:cNvGraphicFramePr/>
                <a:graphic xmlns:a="http://schemas.openxmlformats.org/drawingml/2006/main">
                  <a:graphicData uri="http://schemas.microsoft.com/office/word/2010/wordprocessingShape">
                    <wps:wsp>
                      <wps:cNvCnPr/>
                      <wps:spPr>
                        <a:xfrm>
                          <a:off x="0" y="0"/>
                          <a:ext cx="297180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090CE6" id="_x0000_t32" coordsize="21600,21600" o:spt="32" o:oned="t" path="m0,0l21600,21600e" filled="f">
                <v:path arrowok="t" fillok="f" o:connecttype="none"/>
                <o:lock v:ext="edit" shapetype="t"/>
              </v:shapetype>
              <v:shape id="Connecteur droit avec flèche 28" o:spid="_x0000_s1026" type="#_x0000_t32" style="position:absolute;margin-left:208.35pt;margin-top:21.65pt;width:234pt;height:2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" strokecolor="black [3213]">
                <v:stroke endarrow="block"/>
              </v:shape>
            </w:pict>
          </mc:Fallback>
        </mc:AlternateContent>
      </w:r>
      <w:r w:rsidR="003D4ED9">
        <w:rPr>
          <w:rFonts w:asciiTheme="minorHAnsi" w:hAnsiTheme="minorHAnsi"/>
        </w:rPr>
        <w:t xml:space="preserve">Pour effectuer une étude fréquentielle, il est nécessaire de solliciter le </w:t>
      </w:r>
      <w:proofErr w:type="spellStart"/>
      <w:r w:rsidR="003D4ED9">
        <w:rPr>
          <w:rFonts w:asciiTheme="minorHAnsi" w:hAnsiTheme="minorHAnsi"/>
        </w:rPr>
        <w:t>Maxpid</w:t>
      </w:r>
      <w:proofErr w:type="spellEnd"/>
      <w:r w:rsidR="003D4ED9">
        <w:rPr>
          <w:rFonts w:asciiTheme="minorHAnsi" w:hAnsiTheme="minorHAnsi"/>
        </w:rPr>
        <w:t xml:space="preserve"> avec une entrée sinusoïdale</w:t>
      </w:r>
    </w:p>
    <w:p w14:paraId="1ABF0240" w14:textId="77777777" w:rsidR="00701E82" w:rsidRDefault="00544ED5" w:rsidP="003D4ED9">
      <w:pPr>
        <w:pStyle w:val="optxtparaTag"/>
        <w:rPr>
          <w:rFonts w:asciiTheme="minorHAnsi" w:hAnsiTheme="minorHAnsi"/>
        </w:rPr>
      </w:pPr>
      <w:r>
        <w:rPr>
          <w:rFonts w:asciiTheme="minorHAnsi" w:hAnsiTheme="minorHAnsi"/>
        </w:rPr>
        <w:t>(Commande sinusoïdale)</w:t>
      </w:r>
      <w:r w:rsidR="003D4ED9">
        <w:rPr>
          <w:rFonts w:asciiTheme="minorHAnsi" w:hAnsiTheme="minorHAnsi"/>
        </w:rPr>
        <w:t>.</w:t>
      </w:r>
    </w:p>
    <w:p w14:paraId="4636E825" w14:textId="77777777" w:rsidR="00701E82" w:rsidRDefault="00701E82" w:rsidP="003D4ED9">
      <w:pPr>
        <w:pStyle w:val="optxtparaTag"/>
        <w:rPr>
          <w:rFonts w:asciiTheme="minorHAnsi" w:hAnsiTheme="minorHAnsi"/>
        </w:rPr>
      </w:pPr>
    </w:p>
    <w:p w14:paraId="4374A650" w14:textId="77777777" w:rsidR="00701E82" w:rsidRDefault="00701E82" w:rsidP="003D4ED9">
      <w:pPr>
        <w:pStyle w:val="optxtparaTag"/>
        <w:rPr>
          <w:rFonts w:asciiTheme="minorHAnsi" w:hAnsiTheme="minorHAnsi"/>
        </w:rPr>
      </w:pPr>
    </w:p>
    <w:p w14:paraId="6D1D20DA" w14:textId="77777777" w:rsidR="00701E82" w:rsidRDefault="00701E82" w:rsidP="003D4ED9">
      <w:pPr>
        <w:pStyle w:val="optxtparaTag"/>
        <w:rPr>
          <w:rFonts w:asciiTheme="minorHAnsi" w:hAnsiTheme="minorHAnsi"/>
        </w:rPr>
      </w:pPr>
    </w:p>
    <w:p w14:paraId="11824A94" w14:textId="77084E94" w:rsidR="00701E82" w:rsidRDefault="00701E82" w:rsidP="003D4ED9">
      <w:pPr>
        <w:pStyle w:val="optxtparaTag"/>
        <w:rPr>
          <w:rFonts w:asciiTheme="minorHAnsi" w:hAnsiTheme="minorHAnsi"/>
        </w:rPr>
      </w:pPr>
      <w:r>
        <w:rPr>
          <w:noProof/>
          <w:lang w:eastAsia="zh-CN" w:bidi="ar-SA"/>
        </w:rPr>
        <w:lastRenderedPageBreak/>
        <w:drawing>
          <wp:anchor distT="0" distB="0" distL="114300" distR="114300" simplePos="0" relativeHeight="251711488" behindDoc="0" locked="0" layoutInCell="1" allowOverlap="1" wp14:anchorId="17981777" wp14:editId="07EF0441">
            <wp:simplePos x="0" y="0"/>
            <wp:positionH relativeFrom="margin">
              <wp:posOffset>3791585</wp:posOffset>
            </wp:positionH>
            <wp:positionV relativeFrom="margin">
              <wp:posOffset>19050</wp:posOffset>
            </wp:positionV>
            <wp:extent cx="2581275" cy="2083435"/>
            <wp:effectExtent l="0" t="0" r="9525" b="0"/>
            <wp:wrapSquare wrapText="bothSides"/>
            <wp:docPr id="29" name="Image 29" descr="frequentiel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equentiell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1275" cy="2083435"/>
                    </a:xfrm>
                    <a:prstGeom prst="rect">
                      <a:avLst/>
                    </a:prstGeom>
                    <a:noFill/>
                    <a:ln>
                      <a:noFill/>
                    </a:ln>
                  </pic:spPr>
                </pic:pic>
              </a:graphicData>
            </a:graphic>
          </wp:anchor>
        </w:drawing>
      </w:r>
    </w:p>
    <w:p w14:paraId="7C78594D" w14:textId="331E1E31" w:rsidR="00535DD2" w:rsidRDefault="00535DD2" w:rsidP="00701E82">
      <w:pPr>
        <w:pStyle w:val="optxtparaTag"/>
        <w:rPr>
          <w:rFonts w:asciiTheme="minorHAnsi" w:hAnsiTheme="minorHAnsi"/>
        </w:rPr>
      </w:pPr>
      <w:r>
        <w:rPr>
          <w:rFonts w:asciiTheme="minorHAnsi" w:hAnsiTheme="minorHAnsi"/>
        </w:rPr>
        <w:t>En cliquant sur commande sinusoïdale on obtient la fenêtre suivante.</w:t>
      </w:r>
    </w:p>
    <w:p w14:paraId="25EFAC61" w14:textId="1AF0866F" w:rsidR="00701E82" w:rsidRDefault="00535DD2" w:rsidP="00535DD2">
      <w:pPr>
        <w:pStyle w:val="optxtparaTag"/>
        <w:rPr>
          <w:rFonts w:asciiTheme="minorHAnsi" w:hAnsiTheme="minorHAnsi"/>
        </w:rPr>
      </w:pPr>
      <w:r>
        <w:rPr>
          <w:rFonts w:asciiTheme="minorHAnsi" w:hAnsiTheme="minorHAnsi"/>
        </w:rPr>
        <w:t>On adaptera le réglage pour obtenir</w:t>
      </w:r>
      <w:r w:rsidR="00701E82">
        <w:rPr>
          <w:rFonts w:asciiTheme="minorHAnsi" w:hAnsiTheme="minorHAnsi"/>
        </w:rPr>
        <w:t xml:space="preserve"> une faible amplitude de déplacement (2°) autour du point de fonctionnement correspondant à 40°. On réalisera au moins 5 périodes pour être sûr d’avoir atteint le régime permanent.</w:t>
      </w:r>
    </w:p>
    <w:p w14:paraId="70EF859D" w14:textId="186204C7" w:rsidR="00A817E1" w:rsidRDefault="00A817E1" w:rsidP="00701E82">
      <w:pPr>
        <w:pStyle w:val="optxtparaTag"/>
      </w:pPr>
      <w:r>
        <w:br w:type="page"/>
      </w:r>
    </w:p>
    <w:p w14:paraId="2FE5DBE9" w14:textId="77777777" w:rsidR="00DD3835" w:rsidRDefault="00DD3835" w:rsidP="00A817E1">
      <w:pPr>
        <w:pStyle w:val="Titre1"/>
        <w:rPr>
          <w:rStyle w:val="Titre1Car"/>
        </w:rPr>
      </w:pPr>
      <w:bookmarkStart w:id="13" w:name="__RefHeading__2280_1854209309"/>
      <w:bookmarkStart w:id="14" w:name="_Toc399766408"/>
      <w:bookmarkStart w:id="15" w:name="_Toc431129147"/>
      <w:bookmarkEnd w:id="13"/>
      <w:r w:rsidRPr="00A817E1">
        <w:rPr>
          <w:rStyle w:val="Titre1Car"/>
          <w:b/>
          <w:bCs/>
          <w:smallCaps/>
        </w:rPr>
        <w:lastRenderedPageBreak/>
        <w:t>CAPTEURS</w:t>
      </w:r>
      <w:bookmarkEnd w:id="14"/>
      <w:bookmarkEnd w:id="15"/>
    </w:p>
    <w:bookmarkStart w:id="16" w:name="_Toc399766409"/>
    <w:bookmarkStart w:id="17" w:name="_Toc431129148"/>
    <w:p w14:paraId="2032477F" w14:textId="77777777" w:rsidR="00DD3835" w:rsidRPr="006747B1" w:rsidRDefault="00DD3835" w:rsidP="00DD3835">
      <w:pPr>
        <w:pStyle w:val="Titre2"/>
      </w:pPr>
      <w:r>
        <w:rPr>
          <w:noProof/>
          <w:lang w:eastAsia="zh-CN"/>
        </w:rPr>
        <mc:AlternateContent>
          <mc:Choice Requires="wps">
            <w:drawing>
              <wp:anchor distT="0" distB="0" distL="0" distR="0" simplePos="0" relativeHeight="251688960" behindDoc="0" locked="0" layoutInCell="1" allowOverlap="1" wp14:anchorId="6FD570CF" wp14:editId="6A559914">
                <wp:simplePos x="0" y="0"/>
                <wp:positionH relativeFrom="column">
                  <wp:posOffset>2816225</wp:posOffset>
                </wp:positionH>
                <wp:positionV relativeFrom="paragraph">
                  <wp:posOffset>-149225</wp:posOffset>
                </wp:positionV>
                <wp:extent cx="3181985" cy="2478405"/>
                <wp:effectExtent l="2540" t="3810" r="635" b="8255"/>
                <wp:wrapSquare wrapText="bothSides"/>
                <wp:docPr id="132" name="Zone de texte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24784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B76E6C" w14:textId="77777777" w:rsidR="00DD3835" w:rsidRDefault="00DD3835" w:rsidP="00DD3835">
                            <w:pPr>
                              <w:keepLines/>
                              <w:rPr>
                                <w:rFonts w:ascii="Arial" w:hAnsi="Arial"/>
                                <w:color w:val="FFFFFF"/>
                                <w:sz w:val="2"/>
                              </w:rPr>
                            </w:pPr>
                            <w:r>
                              <w:rPr>
                                <w:noProof/>
                                <w:lang w:eastAsia="zh-CN"/>
                              </w:rPr>
                              <w:drawing>
                                <wp:inline distT="0" distB="0" distL="0" distR="0" wp14:anchorId="6A0DE012" wp14:editId="3159F991">
                                  <wp:extent cx="3181350" cy="2400300"/>
                                  <wp:effectExtent l="0" t="0" r="0" b="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1350" cy="2400300"/>
                                          </a:xfrm>
                                          <a:prstGeom prst="rect">
                                            <a:avLst/>
                                          </a:prstGeom>
                                          <a:solidFill>
                                            <a:srgbClr val="FFFFFF">
                                              <a:alpha val="0"/>
                                            </a:srgbClr>
                                          </a:solid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FD570CF" id="_x0000_t202" coordsize="21600,21600" o:spt="202" path="m0,0l0,21600,21600,21600,21600,0xe">
                <v:stroke joinstyle="miter"/>
                <v:path gradientshapeok="t" o:connecttype="rect"/>
              </v:shapetype>
              <v:shape id="Zone de texte 132" o:spid="_x0000_s1044" type="#_x0000_t202" style="position:absolute;left:0;text-align:left;margin-left:221.75pt;margin-top:-11.7pt;width:250.55pt;height:195.15pt;z-index:251688960;visibility:visible;mso-wrap-style:non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" stroked="f">
                <v:fill opacity="0"/>
                <v:textbox style="mso-fit-shape-to-text:t" inset="0,0,0,0">
                  <w:txbxContent>
                    <w:p w14:paraId="45B76E6C" w14:textId="77777777" w:rsidR="00DD3835" w:rsidRDefault="00DD3835" w:rsidP="00DD3835">
                      <w:pPr>
                        <w:keepLines/>
                        <w:rPr>
                          <w:rFonts w:ascii="Arial" w:hAnsi="Arial"/>
                          <w:color w:val="FFFFFF"/>
                          <w:sz w:val="2"/>
                        </w:rPr>
                      </w:pPr>
                      <w:r>
                        <w:rPr>
                          <w:noProof/>
                          <w:lang w:eastAsia="zh-CN"/>
                        </w:rPr>
                        <w:drawing>
                          <wp:inline distT="0" distB="0" distL="0" distR="0" wp14:anchorId="6A0DE012" wp14:editId="3159F991">
                            <wp:extent cx="3181350" cy="2400300"/>
                            <wp:effectExtent l="0" t="0" r="0" b="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1350" cy="2400300"/>
                                    </a:xfrm>
                                    <a:prstGeom prst="rect">
                                      <a:avLst/>
                                    </a:prstGeom>
                                    <a:solidFill>
                                      <a:srgbClr val="FFFFFF">
                                        <a:alpha val="0"/>
                                      </a:srgbClr>
                                    </a:solidFill>
                                    <a:ln>
                                      <a:noFill/>
                                    </a:ln>
                                  </pic:spPr>
                                </pic:pic>
                              </a:graphicData>
                            </a:graphic>
                          </wp:inline>
                        </w:drawing>
                      </w:r>
                    </w:p>
                  </w:txbxContent>
                </v:textbox>
                <w10:wrap type="square"/>
              </v:shape>
            </w:pict>
          </mc:Fallback>
        </mc:AlternateContent>
      </w:r>
      <w:r w:rsidRPr="00AE4C0A">
        <w:t>Potentiomètre angulaire</w:t>
      </w:r>
      <w:bookmarkEnd w:id="16"/>
      <w:bookmarkEnd w:id="17"/>
    </w:p>
    <w:p w14:paraId="43EDA269" w14:textId="77777777" w:rsidR="00DD3835" w:rsidRPr="00E03277" w:rsidRDefault="00DD3835" w:rsidP="00DD3835">
      <w:pPr>
        <w:pStyle w:val="optxtparaTag"/>
        <w:jc w:val="center"/>
        <w:rPr>
          <w:b/>
        </w:rPr>
      </w:pPr>
    </w:p>
    <w:p w14:paraId="0E7C76BB" w14:textId="77777777" w:rsidR="00DD3835" w:rsidRDefault="00DD3835" w:rsidP="00DD3835">
      <w:pPr>
        <w:pStyle w:val="optxtparaTag"/>
        <w:rPr>
          <w:b/>
          <w:i/>
        </w:rPr>
      </w:pPr>
      <w:r w:rsidRPr="00E03277">
        <w:rPr>
          <w:b/>
          <w:i/>
        </w:rPr>
        <w:t>  </w:t>
      </w:r>
    </w:p>
    <w:p w14:paraId="57E39C94" w14:textId="77777777" w:rsidR="00DD3835" w:rsidRDefault="00DD3835" w:rsidP="00DD3835">
      <w:pPr>
        <w:pStyle w:val="optxtparaTag"/>
        <w:rPr>
          <w:b/>
          <w:i/>
        </w:rPr>
      </w:pPr>
    </w:p>
    <w:p w14:paraId="51FABFE4" w14:textId="77777777" w:rsidR="00DD3835" w:rsidRDefault="00DD3835" w:rsidP="00DD3835">
      <w:pPr>
        <w:pStyle w:val="optxtparaTag"/>
        <w:rPr>
          <w:b/>
          <w:i/>
        </w:rPr>
      </w:pPr>
    </w:p>
    <w:p w14:paraId="1BA07DC6" w14:textId="77777777" w:rsidR="00E06F0E" w:rsidRDefault="00E06F0E" w:rsidP="00DD3835">
      <w:pPr>
        <w:pStyle w:val="optxtparaTag"/>
        <w:rPr>
          <w:rFonts w:asciiTheme="minorHAnsi" w:hAnsiTheme="minorHAnsi"/>
          <w:b/>
          <w:i/>
        </w:rPr>
      </w:pPr>
    </w:p>
    <w:p w14:paraId="7705D6A4" w14:textId="77777777" w:rsidR="00E06F0E" w:rsidRDefault="00E06F0E" w:rsidP="00DD3835">
      <w:pPr>
        <w:pStyle w:val="optxtparaTag"/>
        <w:rPr>
          <w:rFonts w:asciiTheme="minorHAnsi" w:hAnsiTheme="minorHAnsi"/>
          <w:b/>
          <w:i/>
        </w:rPr>
      </w:pPr>
    </w:p>
    <w:p w14:paraId="360836E2" w14:textId="77777777" w:rsidR="00E06F0E" w:rsidRDefault="00E06F0E" w:rsidP="00DD3835">
      <w:pPr>
        <w:pStyle w:val="optxtparaTag"/>
        <w:rPr>
          <w:rFonts w:asciiTheme="minorHAnsi" w:hAnsiTheme="minorHAnsi"/>
          <w:b/>
          <w:i/>
        </w:rPr>
      </w:pPr>
    </w:p>
    <w:p w14:paraId="742E45C1" w14:textId="77777777" w:rsidR="00E06F0E" w:rsidRDefault="00E06F0E" w:rsidP="00DD3835">
      <w:pPr>
        <w:pStyle w:val="optxtparaTag"/>
        <w:rPr>
          <w:rFonts w:asciiTheme="minorHAnsi" w:hAnsiTheme="minorHAnsi"/>
          <w:b/>
          <w:i/>
        </w:rPr>
      </w:pPr>
    </w:p>
    <w:p w14:paraId="2E36EC29" w14:textId="77777777" w:rsidR="00E06F0E" w:rsidRDefault="00E06F0E" w:rsidP="00DD3835">
      <w:pPr>
        <w:pStyle w:val="optxtparaTag"/>
        <w:rPr>
          <w:rFonts w:asciiTheme="minorHAnsi" w:hAnsiTheme="minorHAnsi"/>
          <w:b/>
          <w:i/>
        </w:rPr>
      </w:pPr>
    </w:p>
    <w:p w14:paraId="0C0E9BDE" w14:textId="77777777" w:rsidR="00DD3835" w:rsidRPr="00EA0425" w:rsidRDefault="00DD3835" w:rsidP="00DD3835">
      <w:pPr>
        <w:pStyle w:val="optxtparaTag"/>
        <w:rPr>
          <w:rFonts w:asciiTheme="minorHAnsi" w:hAnsiTheme="minorHAnsi"/>
          <w:b/>
          <w:i/>
          <w:u w:val="single"/>
        </w:rPr>
      </w:pPr>
      <w:r w:rsidRPr="00EA0425">
        <w:rPr>
          <w:rFonts w:asciiTheme="minorHAnsi" w:hAnsiTheme="minorHAnsi"/>
          <w:b/>
          <w:i/>
          <w:u w:val="single"/>
        </w:rPr>
        <w:t>Principe</w:t>
      </w:r>
    </w:p>
    <w:p w14:paraId="277E4541" w14:textId="77777777" w:rsidR="00DD3835" w:rsidRPr="00E06F0E" w:rsidRDefault="00DD3835" w:rsidP="00DD3835">
      <w:pPr>
        <w:pStyle w:val="optxtparaTag"/>
        <w:rPr>
          <w:rFonts w:asciiTheme="minorHAnsi" w:hAnsiTheme="minorHAnsi"/>
        </w:rPr>
      </w:pPr>
      <w:r w:rsidRPr="00E06F0E">
        <w:rPr>
          <w:rFonts w:asciiTheme="minorHAnsi" w:hAnsiTheme="minorHAnsi"/>
        </w:rPr>
        <w:t xml:space="preserve">Ce capteur fonctionne comme un rhéostat "circulaire". La variation de la résistance traduit l'angle à mesurer. On applique un courant constant entre une portion de résistance située entre A et C et on mesure la Tension </w:t>
      </w:r>
      <w:proofErr w:type="spellStart"/>
      <w:r w:rsidRPr="00E06F0E">
        <w:rPr>
          <w:rFonts w:asciiTheme="minorHAnsi" w:hAnsiTheme="minorHAnsi"/>
        </w:rPr>
        <w:t>Uac</w:t>
      </w:r>
      <w:proofErr w:type="spellEnd"/>
      <w:r w:rsidRPr="00E06F0E">
        <w:rPr>
          <w:rFonts w:asciiTheme="minorHAnsi" w:hAnsiTheme="minorHAnsi"/>
        </w:rPr>
        <w:t>.</w:t>
      </w:r>
    </w:p>
    <w:p w14:paraId="32338B88" w14:textId="77777777" w:rsidR="00DD3835" w:rsidRPr="00E06F0E" w:rsidRDefault="00DD3835" w:rsidP="00DD3835">
      <w:pPr>
        <w:pStyle w:val="optxtparaTag"/>
        <w:rPr>
          <w:rFonts w:asciiTheme="minorHAnsi" w:hAnsiTheme="minorHAnsi"/>
        </w:rPr>
      </w:pPr>
      <w:r w:rsidRPr="00EA0425">
        <w:rPr>
          <w:rFonts w:asciiTheme="minorHAnsi" w:hAnsiTheme="minorHAnsi"/>
          <w:u w:val="single"/>
        </w:rPr>
        <w:t>Avantage</w:t>
      </w:r>
      <w:r w:rsidRPr="00E06F0E">
        <w:rPr>
          <w:rFonts w:asciiTheme="minorHAnsi" w:hAnsiTheme="minorHAnsi"/>
        </w:rPr>
        <w:t xml:space="preserve"> : simple à mettre en œuvre.</w:t>
      </w:r>
    </w:p>
    <w:p w14:paraId="7E7CADBB" w14:textId="77777777" w:rsidR="00DD3835" w:rsidRPr="00E06F0E" w:rsidRDefault="00DD3835" w:rsidP="00DD3835">
      <w:pPr>
        <w:pStyle w:val="optxtparaTag"/>
        <w:keepNext/>
        <w:rPr>
          <w:rFonts w:asciiTheme="minorHAnsi" w:hAnsiTheme="minorHAnsi"/>
        </w:rPr>
      </w:pPr>
      <w:r w:rsidRPr="00EA0425">
        <w:rPr>
          <w:rFonts w:asciiTheme="minorHAnsi" w:hAnsiTheme="minorHAnsi"/>
          <w:u w:val="single"/>
        </w:rPr>
        <w:t>Inconvénient</w:t>
      </w:r>
      <w:r w:rsidR="00EA0425" w:rsidRPr="00EA0425">
        <w:rPr>
          <w:rFonts w:asciiTheme="minorHAnsi" w:hAnsiTheme="minorHAnsi"/>
          <w:u w:val="single"/>
        </w:rPr>
        <w:t>s</w:t>
      </w:r>
      <w:r w:rsidRPr="00E06F0E">
        <w:rPr>
          <w:rFonts w:asciiTheme="minorHAnsi" w:hAnsiTheme="minorHAnsi"/>
        </w:rPr>
        <w:t xml:space="preserve"> : </w:t>
      </w:r>
    </w:p>
    <w:p w14:paraId="1021CA29" w14:textId="77777777" w:rsidR="00DD3835" w:rsidRPr="00E06F0E" w:rsidRDefault="00DD3835" w:rsidP="00DD3835">
      <w:pPr>
        <w:pStyle w:val="optxtitemizedListTagparagraphlevel1"/>
        <w:numPr>
          <w:ilvl w:val="0"/>
          <w:numId w:val="22"/>
        </w:numPr>
        <w:tabs>
          <w:tab w:val="left" w:pos="720"/>
        </w:tabs>
        <w:rPr>
          <w:rFonts w:asciiTheme="minorHAnsi" w:hAnsiTheme="minorHAnsi"/>
        </w:rPr>
      </w:pPr>
      <w:proofErr w:type="gramStart"/>
      <w:r w:rsidRPr="00E06F0E">
        <w:rPr>
          <w:rFonts w:asciiTheme="minorHAnsi" w:hAnsiTheme="minorHAnsi"/>
        </w:rPr>
        <w:t>contact</w:t>
      </w:r>
      <w:proofErr w:type="gramEnd"/>
      <w:r w:rsidRPr="00E06F0E">
        <w:rPr>
          <w:rFonts w:asciiTheme="minorHAnsi" w:hAnsiTheme="minorHAnsi"/>
        </w:rPr>
        <w:t xml:space="preserve"> au niveau de la piste résistive donc usure. </w:t>
      </w:r>
    </w:p>
    <w:p w14:paraId="7B5537AB" w14:textId="77777777" w:rsidR="00DD3835" w:rsidRPr="00E03277" w:rsidRDefault="00DD3835" w:rsidP="00DD3835">
      <w:pPr>
        <w:pStyle w:val="optxtitemizedListTagparagraphlevel1"/>
        <w:numPr>
          <w:ilvl w:val="0"/>
          <w:numId w:val="22"/>
        </w:numPr>
        <w:tabs>
          <w:tab w:val="left" w:pos="720"/>
        </w:tabs>
      </w:pPr>
      <w:r w:rsidRPr="00E06F0E">
        <w:rPr>
          <w:rFonts w:asciiTheme="minorHAnsi" w:hAnsiTheme="minorHAnsi"/>
        </w:rPr>
        <w:t>Amplitude de mesure limitée (bien souvent 1 tour maximum pour la mesure angulaire), ce qui nécessite l'ajout d'un réducteur.</w:t>
      </w:r>
    </w:p>
    <w:p w14:paraId="0F45A4D8" w14:textId="77777777" w:rsidR="00DD3835" w:rsidRPr="00E03277" w:rsidRDefault="00DD3835" w:rsidP="008B0E20">
      <w:pPr>
        <w:pStyle w:val="spaceBeforeKeep"/>
      </w:pPr>
      <w:r>
        <w:t> </w:t>
      </w:r>
      <w:r>
        <w:rPr>
          <w:rFonts w:ascii="Arial" w:hAnsi="Arial"/>
          <w:color w:val="FFFFFF"/>
          <w:sz w:val="2"/>
        </w:rPr>
        <w:t> </w:t>
      </w:r>
      <w:r w:rsidRPr="00E03277">
        <w:rPr>
          <w:rFonts w:ascii="Arial" w:hAnsi="Arial"/>
          <w:color w:val="FFFFFF"/>
          <w:sz w:val="2"/>
        </w:rPr>
        <w:t>   </w:t>
      </w:r>
    </w:p>
    <w:p w14:paraId="7DD1A08C" w14:textId="77777777" w:rsidR="00DD3835" w:rsidRPr="00A817E1" w:rsidRDefault="00DD3835" w:rsidP="00DD3835">
      <w:pPr>
        <w:rPr>
          <w:rFonts w:ascii="Arial" w:hAnsi="Arial"/>
          <w:color w:val="FFFFFF"/>
          <w:sz w:val="2"/>
        </w:rPr>
      </w:pPr>
      <w:r>
        <w:rPr>
          <w:noProof/>
          <w:color w:val="FFFFFF"/>
          <w:sz w:val="2"/>
          <w:lang w:eastAsia="zh-CN"/>
        </w:rPr>
        <mc:AlternateContent>
          <mc:Choice Requires="wps">
            <w:drawing>
              <wp:inline distT="0" distB="0" distL="0" distR="0" wp14:anchorId="70DE730C" wp14:editId="20F08AF2">
                <wp:extent cx="4791075" cy="1476375"/>
                <wp:effectExtent l="0" t="0" r="0" b="0"/>
                <wp:docPr id="130" name="Zone de texte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075" cy="14763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17713" w14:textId="77777777" w:rsidR="00DD3835" w:rsidRDefault="00DD3835" w:rsidP="008B0E20">
                            <w:pPr>
                              <w:keepLines/>
                              <w:jc w:val="center"/>
                              <w:rPr>
                                <w:rFonts w:ascii="Arial" w:hAnsi="Arial"/>
                                <w:color w:val="FFFFFF"/>
                                <w:sz w:val="2"/>
                              </w:rPr>
                            </w:pPr>
                            <w:r>
                              <w:rPr>
                                <w:noProof/>
                                <w:lang w:eastAsia="zh-CN"/>
                              </w:rPr>
                              <w:drawing>
                                <wp:inline distT="0" distB="0" distL="0" distR="0" wp14:anchorId="63C80026" wp14:editId="0ABA8ECB">
                                  <wp:extent cx="4010025" cy="1555918"/>
                                  <wp:effectExtent l="0" t="0" r="0" b="635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9454" cy="1559577"/>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noAutofit/>
                      </wps:bodyPr>
                    </wps:wsp>
                  </a:graphicData>
                </a:graphic>
              </wp:inline>
            </w:drawing>
          </mc:Choice>
          <mc:Fallback>
            <w:pict>
              <v:shape id="Zone de texte 130" o:spid="_x0000_s1045" type="#_x0000_t202" style="width:377.25pt;height:11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" stroked="f">
                <v:fill opacity="0"/>
                <v:textbox inset="0,0,0,0">
                  <w:txbxContent>
                    <w:p w:rsidR="00DD3835" w:rsidRDefault="00DD3835" w:rsidP="008B0E20">
                      <w:pPr>
                        <w:keepLines/>
                        <w:jc w:val="center"/>
                        <w:rPr>
                          <w:rFonts w:ascii="Arial" w:hAnsi="Arial"/>
                          <w:color w:val="FFFFFF"/>
                          <w:sz w:val="2"/>
                        </w:rPr>
                      </w:pPr>
                      <w:r>
                        <w:rPr>
                          <w:noProof/>
                          <w:lang w:eastAsia="fr-FR"/>
                        </w:rPr>
                        <w:drawing>
                          <wp:inline distT="0" distB="0" distL="0" distR="0" wp14:anchorId="30F8E767" wp14:editId="57D21C21">
                            <wp:extent cx="4010025" cy="1555918"/>
                            <wp:effectExtent l="0" t="0" r="0" b="635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9454" cy="1559577"/>
                                    </a:xfrm>
                                    <a:prstGeom prst="rect">
                                      <a:avLst/>
                                    </a:prstGeom>
                                    <a:solidFill>
                                      <a:srgbClr val="FFFFFF">
                                        <a:alpha val="0"/>
                                      </a:srgbClr>
                                    </a:solidFill>
                                    <a:ln>
                                      <a:noFill/>
                                    </a:ln>
                                  </pic:spPr>
                                </pic:pic>
                              </a:graphicData>
                            </a:graphic>
                          </wp:inline>
                        </w:drawing>
                      </w:r>
                    </w:p>
                  </w:txbxContent>
                </v:textbox>
                <w10:anchorlock/>
              </v:shape>
            </w:pict>
          </mc:Fallback>
        </mc:AlternateContent>
      </w:r>
      <w:r w:rsidR="00A817E1">
        <w:rPr>
          <w:rFonts w:ascii="Arial" w:hAnsi="Arial"/>
          <w:color w:val="FFFFFF"/>
          <w:sz w:val="2"/>
        </w:rPr>
        <w:t> </w:t>
      </w:r>
    </w:p>
    <w:p w14:paraId="6E090FE5" w14:textId="77777777" w:rsidR="00DD3835" w:rsidRPr="00E03277" w:rsidRDefault="00DD3835" w:rsidP="00DD3835">
      <w:r>
        <w:t>Le potentiomètre est alimenté sous une tension continue</w:t>
      </w:r>
      <w:r>
        <w:rPr>
          <w:position w:val="-5"/>
        </w:rPr>
        <w:object w:dxaOrig="907" w:dyaOrig="302" w14:anchorId="470F3BDB">
          <v:shape id="_x0000_i1025" type="#_x0000_t75" style="width:45.35pt;height:15.35pt" o:ole="" filled="t">
            <v:fill color2="black"/>
            <v:imagedata r:id="rId40" o:title=""/>
          </v:shape>
          <o:OLEObject Type="Embed" ProgID="opendocument.MathDocument.1" ShapeID="_x0000_i1025" DrawAspect="Content" ObjectID="_1567604161" r:id="rId41"/>
        </w:object>
      </w:r>
      <w:r>
        <w:t>et sa plage angulaire est de 95°. On note</w:t>
      </w:r>
      <w:r>
        <w:rPr>
          <w:position w:val="-5"/>
        </w:rPr>
        <w:object w:dxaOrig="382" w:dyaOrig="302" w14:anchorId="2E782783">
          <v:shape id="_x0000_i1026" type="#_x0000_t75" style="width:18pt;height:15.35pt" o:ole="" filled="t">
            <v:fill color2="black"/>
            <v:imagedata r:id="rId42" o:title=""/>
          </v:shape>
          <o:OLEObject Type="Embed" ProgID="opendocument.MathDocument.1" ShapeID="_x0000_i1026" DrawAspect="Content" ObjectID="_1567604162" r:id="rId43"/>
        </w:object>
      </w:r>
      <w:r>
        <w:t xml:space="preserve"> la résistance totale de la piste résistive.</w:t>
      </w:r>
    </w:p>
    <w:p w14:paraId="6CB3B9E7" w14:textId="77777777" w:rsidR="00DD3835" w:rsidRPr="006747B1" w:rsidRDefault="00DD3835" w:rsidP="008B0E20">
      <w:pPr>
        <w:pStyle w:val="spaceBeforeKeep"/>
        <w:rPr>
          <w:i/>
          <w:vanish/>
          <w:color w:val="C0C0C0"/>
        </w:rPr>
      </w:pPr>
      <w:r>
        <w:t> </w:t>
      </w:r>
      <w:r>
        <w:rPr>
          <w:rFonts w:ascii="Arial" w:hAnsi="Arial"/>
          <w:color w:val="FFFFFF"/>
          <w:sz w:val="2"/>
        </w:rPr>
        <w:t> </w:t>
      </w:r>
      <w:r w:rsidRPr="00E03277">
        <w:rPr>
          <w:rFonts w:ascii="Arial" w:hAnsi="Arial"/>
          <w:color w:val="FFFFFF"/>
          <w:sz w:val="2"/>
        </w:rPr>
        <w:t>   </w:t>
      </w:r>
      <w:r>
        <w:rPr>
          <w:noProof/>
          <w:color w:val="FFFFFF"/>
          <w:sz w:val="2"/>
          <w:lang w:eastAsia="zh-CN" w:bidi="ar-SA"/>
        </w:rPr>
        <mc:AlternateContent>
          <mc:Choice Requires="wps">
            <w:drawing>
              <wp:inline distT="0" distB="0" distL="0" distR="0" wp14:anchorId="52909618" wp14:editId="0FDAF7D4">
                <wp:extent cx="5400040" cy="2880360"/>
                <wp:effectExtent l="6985" t="3810" r="1905" b="0"/>
                <wp:docPr id="128" name="Zone de texte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860" cy="23679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5F9242" w14:textId="77777777" w:rsidR="00DD3835" w:rsidRDefault="00A817E1" w:rsidP="008B0E20">
                            <w:pPr>
                              <w:keepLines/>
                              <w:rPr>
                                <w:rFonts w:ascii="Arial" w:hAnsi="Arial"/>
                                <w:color w:val="FFFFFF"/>
                                <w:sz w:val="2"/>
                              </w:rPr>
                            </w:pPr>
                            <w:r>
                              <w:object w:dxaOrig="9993" w:dyaOrig="5304" w14:anchorId="3204C52F">
                                <v:shape id="_x0000_i1031" type="#_x0000_t75" style="width:250pt;height:133.35pt" o:ole="" filled="t">
                                  <v:fill opacity="0" color2="black"/>
                                  <v:imagedata r:id="rId44" o:title=""/>
                                </v:shape>
                                <o:OLEObject Type="Embed" ProgID="opendocument.DrawDocument.1" ShapeID="_x0000_i1031" DrawAspect="Content" ObjectID="_1567604167" r:id="rId45"/>
                              </w:object>
                            </w:r>
                          </w:p>
                        </w:txbxContent>
                      </wps:txbx>
                      <wps:bodyPr rot="0" vert="horz" wrap="none" lIns="0" tIns="0" rIns="0" bIns="0" anchor="t" anchorCtr="0" upright="1">
                        <a:spAutoFit/>
                      </wps:bodyPr>
                    </wps:wsp>
                  </a:graphicData>
                </a:graphic>
              </wp:inline>
            </w:drawing>
          </mc:Choice>
          <mc:Fallback>
            <w:pict>
              <v:shape id="Zone de texte 128" o:spid="_x0000_s1046" type="#_x0000_t202" style="width:425.2pt;height:226.8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" stroked="f">
                <v:fill opacity="0"/>
                <v:textbox style="mso-fit-shape-to-text:t" inset="0,0,0,0">
                  <w:txbxContent>
                    <w:p w:rsidR="00DD3835" w:rsidRDefault="00A817E1" w:rsidP="008B0E20">
                      <w:pPr>
                        <w:keepLines/>
                        <w:rPr>
                          <w:rFonts w:ascii="Arial" w:hAnsi="Arial"/>
                          <w:color w:val="FFFFFF"/>
                          <w:sz w:val="2"/>
                        </w:rPr>
                      </w:pPr>
                      <w:r>
                        <w:object w:dxaOrig="9993" w:dyaOrig="5304">
                          <v:shape id="_x0000_i1031" type="#_x0000_t75" style="width:250.3pt;height:133.15pt" o:ole="" filled="t">
                            <v:fill opacity="0" color2="black"/>
                            <v:imagedata r:id="rId46" o:title=""/>
                          </v:shape>
                          <o:OLEObject Type="Embed" ProgID="opendocument.DrawDocument.1" ShapeID="_x0000_i1031" DrawAspect="Content" ObjectID="_1536135504" r:id="rId47"/>
                        </w:object>
                      </w:r>
                    </w:p>
                  </w:txbxContent>
                </v:textbox>
                <w10:anchorlock/>
              </v:shape>
            </w:pict>
          </mc:Fallback>
        </mc:AlternateContent>
      </w:r>
      <w:r w:rsidRPr="006747B1">
        <w:rPr>
          <w:rFonts w:ascii="Arial" w:hAnsi="Arial"/>
          <w:color w:val="FFFFFF"/>
          <w:sz w:val="2"/>
        </w:rPr>
        <w:t>   </w:t>
      </w:r>
    </w:p>
    <w:p w14:paraId="45EFBA8B" w14:textId="77777777" w:rsidR="006639F4" w:rsidRDefault="006639F4">
      <w:pPr>
        <w:spacing w:after="200"/>
        <w:jc w:val="left"/>
        <w:rPr>
          <w:rFonts w:ascii="Tw Cen MT" w:eastAsia="Times New Roman" w:hAnsi="Tw Cen MT" w:cstheme="majorBidi"/>
          <w:b/>
          <w:bCs/>
          <w:color w:val="215868" w:themeColor="accent5" w:themeShade="80"/>
          <w:sz w:val="28"/>
          <w:szCs w:val="26"/>
          <w:lang w:eastAsia="fr-FR"/>
        </w:rPr>
      </w:pPr>
      <w:bookmarkStart w:id="18" w:name="_Toc431129149"/>
      <w:r>
        <w:br w:type="page"/>
      </w:r>
    </w:p>
    <w:p w14:paraId="18D4486E" w14:textId="77777777" w:rsidR="00DD3835" w:rsidRPr="006747B1" w:rsidRDefault="00DD3835" w:rsidP="00A817E1">
      <w:pPr>
        <w:pStyle w:val="Titre2"/>
      </w:pPr>
      <w:r w:rsidRPr="006747B1">
        <w:lastRenderedPageBreak/>
        <w:t>Document constructeur</w:t>
      </w:r>
      <w:bookmarkEnd w:id="18"/>
    </w:p>
    <w:p w14:paraId="22EB66F3" w14:textId="77777777" w:rsidR="000A0E77" w:rsidRDefault="00DD3835" w:rsidP="00CC0FD6">
      <w:pPr>
        <w:pStyle w:val="Titre2"/>
      </w:pPr>
      <w:bookmarkStart w:id="19" w:name="_Toc431129150"/>
      <w:r>
        <w:rPr>
          <w:noProof/>
          <w:lang w:eastAsia="zh-CN"/>
        </w:rPr>
        <w:drawing>
          <wp:inline distT="0" distB="0" distL="0" distR="0" wp14:anchorId="5E624313" wp14:editId="7AB41F8B">
            <wp:extent cx="5587460" cy="48482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7460" cy="4848225"/>
                    </a:xfrm>
                    <a:prstGeom prst="rect">
                      <a:avLst/>
                    </a:prstGeom>
                    <a:noFill/>
                    <a:ln>
                      <a:noFill/>
                    </a:ln>
                  </pic:spPr>
                </pic:pic>
              </a:graphicData>
            </a:graphic>
          </wp:inline>
        </w:drawing>
      </w:r>
      <w:r>
        <w:rPr>
          <w:noProof/>
          <w:lang w:eastAsia="zh-CN"/>
        </w:rPr>
        <w:drawing>
          <wp:inline distT="0" distB="0" distL="0" distR="0" wp14:anchorId="6B2B0A0F" wp14:editId="6D2DD74F">
            <wp:extent cx="5590876" cy="2968831"/>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92744" cy="2969823"/>
                    </a:xfrm>
                    <a:prstGeom prst="rect">
                      <a:avLst/>
                    </a:prstGeom>
                    <a:noFill/>
                    <a:ln>
                      <a:noFill/>
                    </a:ln>
                  </pic:spPr>
                </pic:pic>
              </a:graphicData>
            </a:graphic>
          </wp:inline>
        </w:drawing>
      </w:r>
      <w:bookmarkStart w:id="20" w:name="_Toc399766410"/>
      <w:bookmarkEnd w:id="19"/>
    </w:p>
    <w:p w14:paraId="3BD93A97" w14:textId="77777777" w:rsidR="002C6B78" w:rsidRDefault="002C6B78">
      <w:pPr>
        <w:spacing w:after="200"/>
        <w:jc w:val="left"/>
        <w:rPr>
          <w:lang w:eastAsia="fr-FR"/>
        </w:rPr>
      </w:pPr>
      <w:r>
        <w:rPr>
          <w:lang w:eastAsia="fr-FR"/>
        </w:rPr>
        <w:br w:type="page"/>
      </w:r>
    </w:p>
    <w:p w14:paraId="17A9832E" w14:textId="77777777" w:rsidR="00DD3835" w:rsidRDefault="00DD3835" w:rsidP="00CC0FD6">
      <w:pPr>
        <w:pStyle w:val="Titre2"/>
        <w:rPr>
          <w:rFonts w:eastAsiaTheme="majorEastAsia"/>
        </w:rPr>
      </w:pPr>
      <w:bookmarkStart w:id="21" w:name="_Toc431129151"/>
      <w:r w:rsidRPr="00CC0FD6">
        <w:rPr>
          <w:rFonts w:eastAsiaTheme="majorEastAsia"/>
        </w:rPr>
        <w:lastRenderedPageBreak/>
        <w:t xml:space="preserve">La génératrice </w:t>
      </w:r>
      <w:proofErr w:type="spellStart"/>
      <w:r w:rsidRPr="00CC0FD6">
        <w:rPr>
          <w:rFonts w:eastAsiaTheme="majorEastAsia"/>
        </w:rPr>
        <w:t>tachymétrique</w:t>
      </w:r>
      <w:bookmarkEnd w:id="20"/>
      <w:bookmarkEnd w:id="21"/>
      <w:proofErr w:type="spellEnd"/>
    </w:p>
    <w:p w14:paraId="5D1A4AC2" w14:textId="77777777" w:rsidR="00CC0FD6" w:rsidRPr="00CC0FD6" w:rsidRDefault="00CC0FD6" w:rsidP="00CC0FD6">
      <w:pPr>
        <w:rPr>
          <w:lang w:eastAsia="fr-FR"/>
        </w:rPr>
      </w:pPr>
    </w:p>
    <w:p w14:paraId="54B2E684" w14:textId="77777777" w:rsidR="00CC0FD6" w:rsidRPr="00CC0FD6" w:rsidRDefault="00CC0FD6" w:rsidP="00CC0FD6">
      <w:pPr>
        <w:rPr>
          <w:lang w:eastAsia="fr-FR"/>
        </w:rPr>
      </w:pPr>
    </w:p>
    <w:bookmarkStart w:id="22" w:name="_Toc399766267"/>
    <w:bookmarkStart w:id="23" w:name="_Toc399766308"/>
    <w:bookmarkStart w:id="24" w:name="_Toc399766353"/>
    <w:bookmarkStart w:id="25" w:name="_Toc399766411"/>
    <w:bookmarkStart w:id="26" w:name="_Toc431129152"/>
    <w:p w14:paraId="6E424153" w14:textId="77777777" w:rsidR="00DD3835" w:rsidRDefault="00DD3835" w:rsidP="00DD3835">
      <w:pPr>
        <w:pStyle w:val="Titre2"/>
      </w:pPr>
      <w:r>
        <w:rPr>
          <w:noProof/>
          <w:lang w:eastAsia="zh-CN"/>
        </w:rPr>
        <mc:AlternateContent>
          <mc:Choice Requires="wps">
            <w:drawing>
              <wp:anchor distT="0" distB="0" distL="0" distR="0" simplePos="0" relativeHeight="251689984" behindDoc="0" locked="0" layoutInCell="1" allowOverlap="1" wp14:anchorId="12A9E744" wp14:editId="1B19CF08">
                <wp:simplePos x="0" y="0"/>
                <wp:positionH relativeFrom="column">
                  <wp:posOffset>2585085</wp:posOffset>
                </wp:positionH>
                <wp:positionV relativeFrom="paragraph">
                  <wp:posOffset>-360680</wp:posOffset>
                </wp:positionV>
                <wp:extent cx="3639185" cy="2802255"/>
                <wp:effectExtent l="0" t="4445" r="1270" b="6985"/>
                <wp:wrapSquare wrapText="bothSides"/>
                <wp:docPr id="127" name="Zone de texte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9185" cy="28022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573365" w14:textId="77777777" w:rsidR="00DD3835" w:rsidRDefault="00DD3835" w:rsidP="00DD3835">
                            <w:pPr>
                              <w:keepLines/>
                              <w:rPr>
                                <w:rFonts w:ascii="Arial" w:hAnsi="Arial"/>
                                <w:color w:val="FFFFFF"/>
                                <w:sz w:val="2"/>
                              </w:rPr>
                            </w:pPr>
                            <w:r>
                              <w:rPr>
                                <w:noProof/>
                                <w:lang w:eastAsia="zh-CN"/>
                              </w:rPr>
                              <w:drawing>
                                <wp:inline distT="0" distB="0" distL="0" distR="0" wp14:anchorId="7C0D61D4" wp14:editId="286F0657">
                                  <wp:extent cx="3629025" cy="2724150"/>
                                  <wp:effectExtent l="0" t="0" r="9525"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29025" cy="2724150"/>
                                          </a:xfrm>
                                          <a:prstGeom prst="rect">
                                            <a:avLst/>
                                          </a:prstGeom>
                                          <a:solidFill>
                                            <a:srgbClr val="FFFFFF">
                                              <a:alpha val="0"/>
                                            </a:srgbClr>
                                          </a:solid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A9E744" id="Zone de texte 127" o:spid="_x0000_s1047" type="#_x0000_t202" style="position:absolute;left:0;text-align:left;margin-left:203.55pt;margin-top:-28.35pt;width:286.55pt;height:220.65pt;z-index:251689984;visibility:visible;mso-wrap-style:non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" stroked="f">
                <v:fill opacity="0"/>
                <v:textbox style="mso-fit-shape-to-text:t" inset="0,0,0,0">
                  <w:txbxContent>
                    <w:p w14:paraId="7D573365" w14:textId="77777777" w:rsidR="00DD3835" w:rsidRDefault="00DD3835" w:rsidP="00DD3835">
                      <w:pPr>
                        <w:keepLines/>
                        <w:rPr>
                          <w:rFonts w:ascii="Arial" w:hAnsi="Arial"/>
                          <w:color w:val="FFFFFF"/>
                          <w:sz w:val="2"/>
                        </w:rPr>
                      </w:pPr>
                      <w:r>
                        <w:rPr>
                          <w:noProof/>
                          <w:lang w:eastAsia="zh-CN"/>
                        </w:rPr>
                        <w:drawing>
                          <wp:inline distT="0" distB="0" distL="0" distR="0" wp14:anchorId="7C0D61D4" wp14:editId="286F0657">
                            <wp:extent cx="3629025" cy="2724150"/>
                            <wp:effectExtent l="0" t="0" r="9525"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29025" cy="2724150"/>
                                    </a:xfrm>
                                    <a:prstGeom prst="rect">
                                      <a:avLst/>
                                    </a:prstGeom>
                                    <a:solidFill>
                                      <a:srgbClr val="FFFFFF">
                                        <a:alpha val="0"/>
                                      </a:srgbClr>
                                    </a:solidFill>
                                    <a:ln>
                                      <a:noFill/>
                                    </a:ln>
                                  </pic:spPr>
                                </pic:pic>
                              </a:graphicData>
                            </a:graphic>
                          </wp:inline>
                        </w:drawing>
                      </w:r>
                    </w:p>
                  </w:txbxContent>
                </v:textbox>
                <w10:wrap type="square"/>
              </v:shape>
            </w:pict>
          </mc:Fallback>
        </mc:AlternateContent>
      </w:r>
      <w:bookmarkEnd w:id="22"/>
      <w:bookmarkEnd w:id="23"/>
      <w:bookmarkEnd w:id="24"/>
      <w:bookmarkEnd w:id="25"/>
      <w:bookmarkEnd w:id="26"/>
      <w:r>
        <w:t> </w:t>
      </w:r>
      <w:r>
        <w:rPr>
          <w:color w:val="FFFFFF"/>
          <w:sz w:val="2"/>
        </w:rPr>
        <w:t> </w:t>
      </w:r>
    </w:p>
    <w:p w14:paraId="7ED0F227" w14:textId="77777777" w:rsidR="00DD3835" w:rsidRDefault="00DD3835" w:rsidP="00DD3835">
      <w:pPr>
        <w:pStyle w:val="Titre2"/>
      </w:pPr>
    </w:p>
    <w:p w14:paraId="30E6BCAD" w14:textId="77777777" w:rsidR="00DD3835" w:rsidRDefault="00DD3835" w:rsidP="00DD3835">
      <w:pPr>
        <w:pStyle w:val="odTemplateTextdefaultStyle"/>
      </w:pPr>
    </w:p>
    <w:p w14:paraId="1EE11217" w14:textId="77777777" w:rsidR="00DD3835" w:rsidRDefault="00DD3835" w:rsidP="00DD3835">
      <w:pPr>
        <w:pStyle w:val="odTemplateTextdefaultStyle"/>
      </w:pPr>
    </w:p>
    <w:p w14:paraId="3B7FBCA5" w14:textId="77777777" w:rsidR="00DD3835" w:rsidRDefault="00DD3835" w:rsidP="00DD3835">
      <w:pPr>
        <w:pStyle w:val="odTemplateTextdefaultStyle"/>
      </w:pPr>
    </w:p>
    <w:p w14:paraId="2E74D9F0" w14:textId="77777777" w:rsidR="00DD3835" w:rsidRDefault="00DD3835" w:rsidP="00DD3835">
      <w:pPr>
        <w:pStyle w:val="odTemplateTextdefaultStyle"/>
      </w:pPr>
    </w:p>
    <w:p w14:paraId="53D9976A" w14:textId="77777777" w:rsidR="00DD3835" w:rsidRDefault="00DD3835" w:rsidP="00DD3835">
      <w:pPr>
        <w:pStyle w:val="odTemplateTextdefaultStyle"/>
      </w:pPr>
    </w:p>
    <w:p w14:paraId="5D92A56F" w14:textId="77777777" w:rsidR="00DD3835" w:rsidRDefault="00DD3835" w:rsidP="00DD3835">
      <w:pPr>
        <w:pStyle w:val="odTemplateTextdefaultStyle"/>
      </w:pPr>
    </w:p>
    <w:p w14:paraId="5DE16AB0" w14:textId="77777777" w:rsidR="00DD3835" w:rsidRDefault="00DD3835" w:rsidP="00DD3835">
      <w:pPr>
        <w:pStyle w:val="odTemplateTextdefaultStyle"/>
      </w:pPr>
    </w:p>
    <w:p w14:paraId="2BC6DA33" w14:textId="77777777" w:rsidR="00DD3835" w:rsidRDefault="00DD3835" w:rsidP="00DD3835">
      <w:pPr>
        <w:pStyle w:val="odTemplateTextdefaultStyle"/>
      </w:pPr>
    </w:p>
    <w:p w14:paraId="06AD9E76" w14:textId="77777777" w:rsidR="00DD3835" w:rsidRDefault="00DD3835" w:rsidP="00DD3835">
      <w:pPr>
        <w:pStyle w:val="odTemplateTextdefaultStyle"/>
      </w:pPr>
    </w:p>
    <w:p w14:paraId="4DA4D6BB" w14:textId="77777777" w:rsidR="00DD3835" w:rsidRDefault="00DD3835" w:rsidP="00DD3835">
      <w:pPr>
        <w:pStyle w:val="odTemplateTextdefaultStyle"/>
      </w:pPr>
    </w:p>
    <w:p w14:paraId="47CE90CF" w14:textId="77777777" w:rsidR="00DD3835" w:rsidRDefault="00DD3835" w:rsidP="00DD3835">
      <w:pPr>
        <w:pStyle w:val="odTemplateTextdefaultStyle"/>
      </w:pPr>
    </w:p>
    <w:p w14:paraId="5A963CF9" w14:textId="77777777" w:rsidR="00DD3835" w:rsidRDefault="00DD3835" w:rsidP="00DD3835">
      <w:pPr>
        <w:pStyle w:val="odTemplateTextdefaultStyle"/>
      </w:pPr>
    </w:p>
    <w:p w14:paraId="50AE0C40" w14:textId="77777777" w:rsidR="00DD3835" w:rsidRDefault="00DD3835" w:rsidP="00DD3835">
      <w:pPr>
        <w:pStyle w:val="odTemplateTextdefaultStyle"/>
      </w:pPr>
    </w:p>
    <w:p w14:paraId="4018CD64" w14:textId="77777777" w:rsidR="00DD3835" w:rsidRDefault="00DD3835" w:rsidP="00DD3835">
      <w:pPr>
        <w:pStyle w:val="odTemplateTextdefaultStyle"/>
      </w:pPr>
    </w:p>
    <w:p w14:paraId="128C3C83" w14:textId="77777777" w:rsidR="00DD3835" w:rsidRPr="006747B1" w:rsidRDefault="00DD3835" w:rsidP="00DD3835">
      <w:pPr>
        <w:pStyle w:val="odTemplateTextdefaultStyle"/>
        <w:rPr>
          <w:b/>
        </w:rPr>
      </w:pPr>
      <w:r w:rsidRPr="006747B1">
        <w:rPr>
          <w:b/>
        </w:rPr>
        <w:t>Fonction et localisation sur le système</w:t>
      </w:r>
    </w:p>
    <w:p w14:paraId="28FA367F" w14:textId="77777777" w:rsidR="00DD3835" w:rsidRPr="00AB0FA1" w:rsidRDefault="00DD3835" w:rsidP="00DD3835">
      <w:pPr>
        <w:pStyle w:val="optxtparaTag"/>
        <w:rPr>
          <w:rFonts w:asciiTheme="minorHAnsi" w:hAnsiTheme="minorHAnsi"/>
          <w:i/>
          <w:vanish/>
          <w:color w:val="C0C0C0"/>
          <w:sz w:val="16"/>
        </w:rPr>
      </w:pPr>
      <w:r w:rsidRPr="00AB0FA1">
        <w:rPr>
          <w:rFonts w:asciiTheme="minorHAnsi" w:hAnsiTheme="minorHAnsi"/>
        </w:rPr>
        <w:t xml:space="preserve">Le bras articulé possède une génératrice </w:t>
      </w:r>
      <w:proofErr w:type="spellStart"/>
      <w:r w:rsidRPr="00AB0FA1">
        <w:rPr>
          <w:rFonts w:asciiTheme="minorHAnsi" w:hAnsiTheme="minorHAnsi"/>
        </w:rPr>
        <w:t>tachymétrique</w:t>
      </w:r>
      <w:proofErr w:type="spellEnd"/>
      <w:r w:rsidRPr="00AB0FA1">
        <w:rPr>
          <w:rFonts w:asciiTheme="minorHAnsi" w:hAnsiTheme="minorHAnsi"/>
        </w:rPr>
        <w:t xml:space="preserve"> qui permet de mesurer la vitesse de rotation du moteur à courant continu en sortie, donc de la vis/stator.</w:t>
      </w:r>
    </w:p>
    <w:p w14:paraId="220975DD" w14:textId="77777777" w:rsidR="00DD3835" w:rsidRPr="006747B1" w:rsidRDefault="00DD3835" w:rsidP="00DD3835">
      <w:pPr>
        <w:sectPr w:rsidR="00DD3835" w:rsidRPr="006747B1" w:rsidSect="006747B1">
          <w:type w:val="continuous"/>
          <w:pgSz w:w="11906" w:h="16838"/>
          <w:pgMar w:top="1306" w:right="850" w:bottom="1644" w:left="1134" w:header="850" w:footer="737" w:gutter="0"/>
          <w:cols w:space="720"/>
        </w:sectPr>
      </w:pPr>
      <w:r w:rsidRPr="006747B1">
        <w:rPr>
          <w:i/>
          <w:vanish/>
          <w:color w:val="C0C0C0"/>
          <w:sz w:val="16"/>
        </w:rPr>
        <w:t>JPG_009</w:t>
      </w:r>
    </w:p>
    <w:p w14:paraId="5FFB5CF3" w14:textId="77777777" w:rsidR="00DD3835" w:rsidRDefault="00DD3835" w:rsidP="00DD3835">
      <w:pPr>
        <w:rPr>
          <w:rFonts w:ascii="Arial" w:hAnsi="Arial"/>
          <w:color w:val="FFFFFF"/>
          <w:sz w:val="2"/>
        </w:rPr>
      </w:pPr>
      <w:r>
        <w:rPr>
          <w:noProof/>
          <w:color w:val="FFFFFF"/>
          <w:sz w:val="2"/>
          <w:lang w:eastAsia="zh-CN"/>
        </w:rPr>
        <w:lastRenderedPageBreak/>
        <mc:AlternateContent>
          <mc:Choice Requires="wps">
            <w:drawing>
              <wp:inline distT="0" distB="0" distL="0" distR="0" wp14:anchorId="482829A4" wp14:editId="47D25A36">
                <wp:extent cx="5400040" cy="1282700"/>
                <wp:effectExtent l="6985" t="2540" r="3175" b="635"/>
                <wp:docPr id="125" name="Zone de texte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82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ABEE2" w14:textId="77777777" w:rsidR="00DD3835" w:rsidRDefault="00DD3835" w:rsidP="00DD3835">
                            <w:pPr>
                              <w:keepLines/>
                              <w:rPr>
                                <w:rFonts w:ascii="Arial" w:hAnsi="Arial"/>
                                <w:color w:val="FFFFFF"/>
                                <w:sz w:val="2"/>
                              </w:rPr>
                            </w:pPr>
                            <w:r>
                              <w:rPr>
                                <w:noProof/>
                                <w:lang w:eastAsia="zh-CN"/>
                              </w:rPr>
                              <w:drawing>
                                <wp:inline distT="0" distB="0" distL="0" distR="0" wp14:anchorId="4653090D" wp14:editId="7A8F2291">
                                  <wp:extent cx="4505325" cy="1266825"/>
                                  <wp:effectExtent l="0" t="0" r="9525" b="9525"/>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05325" cy="1266825"/>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noAutofit/>
                      </wps:bodyPr>
                    </wps:wsp>
                  </a:graphicData>
                </a:graphic>
              </wp:inline>
            </w:drawing>
          </mc:Choice>
          <mc:Fallback>
            <w:pict>
              <v:shape id="Zone de texte 125" o:spid="_x0000_s1048" type="#_x0000_t202" style="width:425.2pt;height:1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" stroked="f">
                <v:fill opacity="0"/>
                <v:textbox inset="0,0,0,0">
                  <w:txbxContent>
                    <w:p w:rsidR="00DD3835" w:rsidRDefault="00DD3835" w:rsidP="00DD3835">
                      <w:pPr>
                        <w:keepLines/>
                        <w:rPr>
                          <w:rFonts w:ascii="Arial" w:hAnsi="Arial"/>
                          <w:color w:val="FFFFFF"/>
                          <w:sz w:val="2"/>
                        </w:rPr>
                      </w:pPr>
                      <w:r>
                        <w:rPr>
                          <w:noProof/>
                          <w:lang w:eastAsia="fr-FR"/>
                        </w:rPr>
                        <w:drawing>
                          <wp:inline distT="0" distB="0" distL="0" distR="0" wp14:anchorId="66A7D7D1" wp14:editId="500F6BEE">
                            <wp:extent cx="4505325" cy="1266825"/>
                            <wp:effectExtent l="0" t="0" r="9525" b="9525"/>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05325" cy="1266825"/>
                                    </a:xfrm>
                                    <a:prstGeom prst="rect">
                                      <a:avLst/>
                                    </a:prstGeom>
                                    <a:solidFill>
                                      <a:srgbClr val="FFFFFF">
                                        <a:alpha val="0"/>
                                      </a:srgbClr>
                                    </a:solidFill>
                                    <a:ln>
                                      <a:noFill/>
                                    </a:ln>
                                  </pic:spPr>
                                </pic:pic>
                              </a:graphicData>
                            </a:graphic>
                          </wp:inline>
                        </w:drawing>
                      </w:r>
                    </w:p>
                  </w:txbxContent>
                </v:textbox>
                <w10:anchorlock/>
              </v:shape>
            </w:pict>
          </mc:Fallback>
        </mc:AlternateContent>
      </w:r>
    </w:p>
    <w:p w14:paraId="4929C2EC" w14:textId="77777777" w:rsidR="00DD3835" w:rsidRDefault="00DD3835" w:rsidP="00DD3835">
      <w:pPr>
        <w:pStyle w:val="odTemplateTextdefaultStyle"/>
        <w:rPr>
          <w:b/>
        </w:rPr>
      </w:pPr>
      <w:r w:rsidRPr="006747B1">
        <w:rPr>
          <w:rFonts w:ascii="Arial" w:hAnsi="Arial"/>
          <w:color w:val="FFFFFF"/>
          <w:sz w:val="2"/>
        </w:rPr>
        <w:t>   </w:t>
      </w:r>
    </w:p>
    <w:p w14:paraId="6227C01C" w14:textId="77777777" w:rsidR="00DD3835" w:rsidRDefault="00DD3835" w:rsidP="00DD3835">
      <w:pPr>
        <w:pStyle w:val="odTemplateTextdefaultStyle"/>
        <w:rPr>
          <w:b/>
        </w:rPr>
      </w:pPr>
    </w:p>
    <w:p w14:paraId="2A01CCFD" w14:textId="77777777" w:rsidR="00DD3835" w:rsidRPr="006747B1" w:rsidRDefault="00DD3835" w:rsidP="00DD3835">
      <w:pPr>
        <w:pStyle w:val="odTemplateTextdefaultStyle"/>
        <w:rPr>
          <w:b/>
        </w:rPr>
      </w:pPr>
      <w:r w:rsidRPr="006747B1">
        <w:rPr>
          <w:b/>
        </w:rPr>
        <w:t>Principe de fonctionnem</w:t>
      </w:r>
      <w:r>
        <w:rPr>
          <w:b/>
        </w:rPr>
        <w:t>e</w:t>
      </w:r>
      <w:r w:rsidRPr="006747B1">
        <w:rPr>
          <w:b/>
        </w:rPr>
        <w:t>nt</w:t>
      </w:r>
    </w:p>
    <w:p w14:paraId="2221BF15" w14:textId="77777777" w:rsidR="00DD3835" w:rsidRPr="00AB0FA1" w:rsidRDefault="00DD3835" w:rsidP="00DD3835">
      <w:pPr>
        <w:pStyle w:val="optxtparaTag"/>
        <w:rPr>
          <w:rFonts w:asciiTheme="minorHAnsi" w:hAnsiTheme="minorHAnsi"/>
        </w:rPr>
      </w:pPr>
      <w:r w:rsidRPr="00AB0FA1">
        <w:rPr>
          <w:rFonts w:asciiTheme="minorHAnsi" w:hAnsiTheme="minorHAnsi"/>
        </w:rPr>
        <w:t xml:space="preserve">Ce capteur fonctionne comme un moteur électrique à courant continu (voir l'annexe sur les moteurs électriques), mais en </w:t>
      </w:r>
      <w:r w:rsidR="00F473A6">
        <w:rPr>
          <w:rFonts w:asciiTheme="minorHAnsi" w:hAnsiTheme="minorHAnsi"/>
        </w:rPr>
        <w:t>fonctionnement</w:t>
      </w:r>
      <w:r w:rsidRPr="00AB0FA1">
        <w:rPr>
          <w:rFonts w:asciiTheme="minorHAnsi" w:hAnsiTheme="minorHAnsi"/>
        </w:rPr>
        <w:t xml:space="preserve"> inverse : la tension qu'il délivre est proportionnelle à sa vitesse de rotation. La démonstration de ce résultat s'obtient en regardant les équations du moteur à courant continu, pour une résistance et une inductance négligeables.</w:t>
      </w:r>
    </w:p>
    <w:p w14:paraId="03AC52D0" w14:textId="77777777" w:rsidR="00DD3835" w:rsidRDefault="00DD3835" w:rsidP="00DD3835">
      <w:pPr>
        <w:pStyle w:val="spaceBeforeKeep"/>
      </w:pPr>
      <w:r>
        <w:t> </w:t>
      </w:r>
      <w:r>
        <w:rPr>
          <w:rFonts w:ascii="Arial" w:hAnsi="Arial"/>
          <w:color w:val="FFFFFF"/>
          <w:sz w:val="2"/>
        </w:rPr>
        <w:t> </w:t>
      </w:r>
    </w:p>
    <w:p w14:paraId="04F1A24C" w14:textId="77777777" w:rsidR="00DD3835" w:rsidRDefault="00DD3835" w:rsidP="00A817E1">
      <w:pPr>
        <w:pStyle w:val="Titre2"/>
        <w:rPr>
          <w:i/>
          <w:vanish/>
          <w:color w:val="C0C0C0"/>
          <w:sz w:val="16"/>
        </w:rPr>
      </w:pPr>
      <w:r>
        <w:br w:type="page"/>
      </w:r>
      <w:bookmarkStart w:id="27" w:name="_Toc431129153"/>
      <w:r>
        <w:lastRenderedPageBreak/>
        <w:t>Documentation constructeur</w:t>
      </w:r>
      <w:bookmarkEnd w:id="27"/>
    </w:p>
    <w:p w14:paraId="44EC01F2" w14:textId="77777777" w:rsidR="00DD3835" w:rsidRDefault="00DD3835" w:rsidP="00DD3835">
      <w:pPr>
        <w:pStyle w:val="spaceBeforeKeep"/>
        <w:rPr>
          <w:rFonts w:ascii="Arial" w:hAnsi="Arial"/>
          <w:color w:val="FFFFFF"/>
          <w:sz w:val="2"/>
        </w:rPr>
      </w:pPr>
      <w:r>
        <w:t> </w:t>
      </w:r>
      <w:r>
        <w:rPr>
          <w:rFonts w:ascii="Arial" w:hAnsi="Arial"/>
          <w:color w:val="FFFFFF"/>
          <w:sz w:val="2"/>
        </w:rPr>
        <w:t> </w:t>
      </w:r>
    </w:p>
    <w:p w14:paraId="2D136D91" w14:textId="77777777" w:rsidR="00DD3835" w:rsidRDefault="00DD3835" w:rsidP="00DD3835">
      <w:pPr>
        <w:keepLines/>
        <w:sectPr w:rsidR="00DD3835" w:rsidSect="006747B1">
          <w:type w:val="continuous"/>
          <w:pgSz w:w="11906" w:h="16838"/>
          <w:pgMar w:top="1190" w:right="1701" w:bottom="1644" w:left="851" w:header="850" w:footer="737" w:gutter="0"/>
          <w:cols w:space="720"/>
        </w:sectPr>
      </w:pPr>
      <w:r>
        <w:rPr>
          <w:rFonts w:ascii="Arial" w:hAnsi="Arial"/>
          <w:color w:val="FFFFFF"/>
          <w:sz w:val="2"/>
        </w:rPr>
        <w:t>   </w:t>
      </w:r>
    </w:p>
    <w:p w14:paraId="5D5F268C" w14:textId="77777777" w:rsidR="00DD3835" w:rsidRDefault="00DD3835" w:rsidP="00DD3835">
      <w:pPr>
        <w:rPr>
          <w:rFonts w:ascii="Arial" w:hAnsi="Arial"/>
          <w:color w:val="FFFFFF"/>
          <w:sz w:val="2"/>
        </w:rPr>
      </w:pPr>
      <w:r>
        <w:rPr>
          <w:noProof/>
          <w:color w:val="FFFFFF"/>
          <w:sz w:val="2"/>
          <w:lang w:eastAsia="zh-CN"/>
        </w:rPr>
        <w:lastRenderedPageBreak/>
        <mc:AlternateContent>
          <mc:Choice Requires="wps">
            <w:drawing>
              <wp:inline distT="0" distB="0" distL="0" distR="0" wp14:anchorId="6BDB9717" wp14:editId="62404683">
                <wp:extent cx="6389370" cy="4750435"/>
                <wp:effectExtent l="3175" t="635" r="6350" b="1905"/>
                <wp:docPr id="123" name="Zone de texte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4750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95CD27" w14:textId="77777777" w:rsidR="00DD3835" w:rsidRDefault="00DD3835" w:rsidP="00DD3835">
                            <w:pPr>
                              <w:keepLines/>
                              <w:ind w:left="709" w:hanging="142"/>
                              <w:jc w:val="center"/>
                              <w:rPr>
                                <w:rFonts w:ascii="Arial" w:hAnsi="Arial"/>
                                <w:color w:val="FFFFFF"/>
                                <w:sz w:val="2"/>
                              </w:rPr>
                            </w:pPr>
                            <w:r>
                              <w:rPr>
                                <w:noProof/>
                                <w:lang w:eastAsia="zh-CN"/>
                              </w:rPr>
                              <w:drawing>
                                <wp:inline distT="0" distB="0" distL="0" distR="0" wp14:anchorId="602E15A0" wp14:editId="63008C31">
                                  <wp:extent cx="6324600" cy="4752975"/>
                                  <wp:effectExtent l="0" t="0" r="0" b="9525"/>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4752975"/>
                                          </a:xfrm>
                                          <a:prstGeom prst="rect">
                                            <a:avLst/>
                                          </a:prstGeom>
                                          <a:solidFill>
                                            <a:srgbClr val="FFFFFF">
                                              <a:alpha val="0"/>
                                            </a:srgbClr>
                                          </a:solidFill>
                                          <a:ln>
                                            <a:noFill/>
                                          </a:ln>
                                        </pic:spPr>
                                      </pic:pic>
                                    </a:graphicData>
                                  </a:graphic>
                                </wp:inline>
                              </w:drawing>
                            </w:r>
                          </w:p>
                        </w:txbxContent>
                      </wps:txbx>
                      <wps:bodyPr rot="0" vert="horz" wrap="none" lIns="0" tIns="0" rIns="0" bIns="0" anchor="t" anchorCtr="0" upright="1">
                        <a:spAutoFit/>
                      </wps:bodyPr>
                    </wps:wsp>
                  </a:graphicData>
                </a:graphic>
              </wp:inline>
            </w:drawing>
          </mc:Choice>
          <mc:Fallback>
            <w:pict>
              <v:shape id="Zone de texte 123" o:spid="_x0000_s1049" type="#_x0000_t202" style="width:503.1pt;height:374.0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" stroked="f">
                <v:fill opacity="0"/>
                <v:textbox style="mso-fit-shape-to-text:t" inset="0,0,0,0">
                  <w:txbxContent>
                    <w:p w:rsidR="00DD3835" w:rsidRDefault="00DD3835" w:rsidP="00DD3835">
                      <w:pPr>
                        <w:keepLines/>
                        <w:ind w:left="709" w:hanging="142"/>
                        <w:jc w:val="center"/>
                        <w:rPr>
                          <w:rFonts w:ascii="Arial" w:hAnsi="Arial"/>
                          <w:color w:val="FFFFFF"/>
                          <w:sz w:val="2"/>
                        </w:rPr>
                      </w:pPr>
                      <w:r>
                        <w:rPr>
                          <w:noProof/>
                          <w:lang w:eastAsia="fr-FR"/>
                        </w:rPr>
                        <w:drawing>
                          <wp:inline distT="0" distB="0" distL="0" distR="0" wp14:anchorId="3D2A2213" wp14:editId="146A179C">
                            <wp:extent cx="6324600" cy="4752975"/>
                            <wp:effectExtent l="0" t="0" r="0" b="9525"/>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4752975"/>
                                    </a:xfrm>
                                    <a:prstGeom prst="rect">
                                      <a:avLst/>
                                    </a:prstGeom>
                                    <a:solidFill>
                                      <a:srgbClr val="FFFFFF">
                                        <a:alpha val="0"/>
                                      </a:srgbClr>
                                    </a:solidFill>
                                    <a:ln>
                                      <a:noFill/>
                                    </a:ln>
                                  </pic:spPr>
                                </pic:pic>
                              </a:graphicData>
                            </a:graphic>
                          </wp:inline>
                        </w:drawing>
                      </w:r>
                    </w:p>
                  </w:txbxContent>
                </v:textbox>
                <w10:anchorlock/>
              </v:shape>
            </w:pict>
          </mc:Fallback>
        </mc:AlternateContent>
      </w:r>
    </w:p>
    <w:p w14:paraId="26569EA7" w14:textId="77777777" w:rsidR="00DD3835" w:rsidRDefault="00DD3835" w:rsidP="00DD3835">
      <w:pPr>
        <w:rPr>
          <w:i/>
          <w:vanish/>
          <w:color w:val="C0C0C0"/>
          <w:sz w:val="16"/>
        </w:rPr>
      </w:pPr>
      <w:r>
        <w:rPr>
          <w:rFonts w:ascii="Arial" w:hAnsi="Arial"/>
          <w:color w:val="FFFFFF"/>
          <w:sz w:val="2"/>
        </w:rPr>
        <w:t>   </w:t>
      </w:r>
    </w:p>
    <w:p w14:paraId="641145AE" w14:textId="77777777" w:rsidR="00DD3835" w:rsidRPr="006747B1" w:rsidRDefault="00DD3835" w:rsidP="00DD3835">
      <w:pPr>
        <w:sectPr w:rsidR="00DD3835" w:rsidRPr="006747B1">
          <w:type w:val="continuous"/>
          <w:pgSz w:w="11906" w:h="16838"/>
          <w:pgMar w:top="1190" w:right="1701" w:bottom="1644" w:left="1700" w:header="850" w:footer="737" w:gutter="0"/>
          <w:cols w:space="720"/>
        </w:sectPr>
      </w:pPr>
      <w:r>
        <w:br w:type="page"/>
      </w:r>
    </w:p>
    <w:bookmarkStart w:id="28" w:name="_Toc399766412"/>
    <w:bookmarkStart w:id="29" w:name="_Toc431129154"/>
    <w:p w14:paraId="05AB1C53" w14:textId="77777777" w:rsidR="00DD3835" w:rsidRDefault="00A817E1" w:rsidP="00A817E1">
      <w:pPr>
        <w:pStyle w:val="Titre1"/>
        <w:ind w:left="1134" w:hanging="774"/>
      </w:pPr>
      <w:r>
        <w:rPr>
          <w:noProof/>
          <w:lang w:eastAsia="zh-CN"/>
        </w:rPr>
        <w:lastRenderedPageBreak/>
        <mc:AlternateContent>
          <mc:Choice Requires="wps">
            <w:drawing>
              <wp:anchor distT="0" distB="0" distL="0" distR="0" simplePos="0" relativeHeight="251691008" behindDoc="0" locked="0" layoutInCell="1" allowOverlap="1" wp14:anchorId="56DE04DA" wp14:editId="1E6D034D">
                <wp:simplePos x="0" y="0"/>
                <wp:positionH relativeFrom="column">
                  <wp:posOffset>3464560</wp:posOffset>
                </wp:positionH>
                <wp:positionV relativeFrom="paragraph">
                  <wp:posOffset>17780</wp:posOffset>
                </wp:positionV>
                <wp:extent cx="2908300" cy="2292350"/>
                <wp:effectExtent l="0" t="0" r="0" b="0"/>
                <wp:wrapSquare wrapText="bothSides"/>
                <wp:docPr id="121" name="Zone de texte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0" cy="22923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398CFA" w14:textId="77777777" w:rsidR="00DD3835" w:rsidRDefault="00DD3835" w:rsidP="00A817E1">
                            <w:pPr>
                              <w:keepLines/>
                              <w:ind w:left="709"/>
                              <w:rPr>
                                <w:rFonts w:ascii="Arial" w:hAnsi="Arial"/>
                                <w:color w:val="FFFFFF"/>
                                <w:sz w:val="2"/>
                              </w:rPr>
                            </w:pPr>
                            <w:r>
                              <w:rPr>
                                <w:noProof/>
                                <w:lang w:eastAsia="zh-CN"/>
                              </w:rPr>
                              <w:drawing>
                                <wp:inline distT="0" distB="0" distL="0" distR="0" wp14:anchorId="270F1150" wp14:editId="0817F7EB">
                                  <wp:extent cx="2721738" cy="2214748"/>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24723" cy="2217177"/>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DE04DA" id="Zone de texte 121" o:spid="_x0000_s1050" type="#_x0000_t202" style="position:absolute;left:0;text-align:left;margin-left:272.8pt;margin-top:1.4pt;width:229pt;height:180.5pt;z-index:2516910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" stroked="f">
                <v:fill opacity="0"/>
                <v:textbox style="mso-fit-shape-to-text:t" inset="0,0,0,0">
                  <w:txbxContent>
                    <w:p w14:paraId="65398CFA" w14:textId="77777777" w:rsidR="00DD3835" w:rsidRDefault="00DD3835" w:rsidP="00A817E1">
                      <w:pPr>
                        <w:keepLines/>
                        <w:ind w:left="709"/>
                        <w:rPr>
                          <w:rFonts w:ascii="Arial" w:hAnsi="Arial"/>
                          <w:color w:val="FFFFFF"/>
                          <w:sz w:val="2"/>
                        </w:rPr>
                      </w:pPr>
                      <w:r>
                        <w:rPr>
                          <w:noProof/>
                          <w:lang w:eastAsia="zh-CN"/>
                        </w:rPr>
                        <w:drawing>
                          <wp:inline distT="0" distB="0" distL="0" distR="0" wp14:anchorId="270F1150" wp14:editId="0817F7EB">
                            <wp:extent cx="2721738" cy="2214748"/>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4723" cy="2217177"/>
                                    </a:xfrm>
                                    <a:prstGeom prst="rect">
                                      <a:avLst/>
                                    </a:prstGeom>
                                    <a:solidFill>
                                      <a:srgbClr val="FFFFFF">
                                        <a:alpha val="0"/>
                                      </a:srgbClr>
                                    </a:solidFill>
                                    <a:ln>
                                      <a:noFill/>
                                    </a:ln>
                                  </pic:spPr>
                                </pic:pic>
                              </a:graphicData>
                            </a:graphic>
                          </wp:inline>
                        </w:drawing>
                      </w:r>
                    </w:p>
                  </w:txbxContent>
                </v:textbox>
                <w10:wrap type="square"/>
              </v:shape>
            </w:pict>
          </mc:Fallback>
        </mc:AlternateContent>
      </w:r>
      <w:r w:rsidR="00DD3835" w:rsidRPr="00C562DD">
        <w:t>CHAINE D'ENERGIE</w:t>
      </w:r>
      <w:bookmarkEnd w:id="28"/>
      <w:bookmarkEnd w:id="29"/>
    </w:p>
    <w:p w14:paraId="106A5626" w14:textId="77777777" w:rsidR="00DD3835" w:rsidRDefault="00DD3835" w:rsidP="0002628A">
      <w:pPr>
        <w:pStyle w:val="Titre2"/>
        <w:ind w:firstLine="360"/>
      </w:pPr>
      <w:bookmarkStart w:id="30" w:name="_Toc399766413"/>
      <w:bookmarkStart w:id="31" w:name="_Toc431129155"/>
      <w:r>
        <w:t>Le moteur électrique</w:t>
      </w:r>
      <w:bookmarkEnd w:id="30"/>
      <w:bookmarkEnd w:id="31"/>
    </w:p>
    <w:p w14:paraId="5A77B9E8" w14:textId="77777777" w:rsidR="00DD3835" w:rsidRDefault="00DD3835" w:rsidP="00DD3835">
      <w:pPr>
        <w:pStyle w:val="odTemplateTextdefaultStyle"/>
      </w:pPr>
    </w:p>
    <w:p w14:paraId="3E23EBC6" w14:textId="77777777" w:rsidR="00DD3835" w:rsidRDefault="00DD3835" w:rsidP="00DD3835">
      <w:pPr>
        <w:pStyle w:val="odTemplateTextdefaultStyle"/>
      </w:pPr>
    </w:p>
    <w:p w14:paraId="0318D364" w14:textId="77777777" w:rsidR="00DD3835" w:rsidRDefault="00DD3835" w:rsidP="00DD3835">
      <w:pPr>
        <w:pStyle w:val="odTemplateTextdefaultStyle"/>
      </w:pPr>
    </w:p>
    <w:p w14:paraId="6A72493D" w14:textId="77777777" w:rsidR="00DD3835" w:rsidRPr="00A40F2A" w:rsidRDefault="00D81E60" w:rsidP="00DD3835">
      <w:pPr>
        <w:pStyle w:val="odTemplateTextdefaultStyle"/>
        <w:rPr>
          <w:b/>
          <w:i/>
          <w:vanish/>
          <w:color w:val="C0C0C0"/>
          <w:sz w:val="16"/>
        </w:rPr>
      </w:pPr>
      <w:r>
        <w:rPr>
          <w:noProof/>
          <w:lang w:eastAsia="zh-CN" w:bidi="ar-SA"/>
        </w:rPr>
        <w:drawing>
          <wp:anchor distT="0" distB="0" distL="114300" distR="114300" simplePos="0" relativeHeight="251708416" behindDoc="0" locked="0" layoutInCell="1" allowOverlap="1" wp14:anchorId="57246E39" wp14:editId="2BA564F6">
            <wp:simplePos x="0" y="0"/>
            <wp:positionH relativeFrom="column">
              <wp:posOffset>-349885</wp:posOffset>
            </wp:positionH>
            <wp:positionV relativeFrom="paragraph">
              <wp:posOffset>188595</wp:posOffset>
            </wp:positionV>
            <wp:extent cx="3883025" cy="2999105"/>
            <wp:effectExtent l="0" t="0" r="3175" b="0"/>
            <wp:wrapTopAndBottom/>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83025" cy="299910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DD3835" w:rsidRPr="00A40F2A">
        <w:rPr>
          <w:b/>
          <w:i/>
        </w:rPr>
        <w:t xml:space="preserve">Principe de </w:t>
      </w:r>
      <w:proofErr w:type="spellStart"/>
      <w:r w:rsidR="00DD3835" w:rsidRPr="00A40F2A">
        <w:rPr>
          <w:b/>
          <w:i/>
        </w:rPr>
        <w:t>fonctionnement</w:t>
      </w:r>
    </w:p>
    <w:p w14:paraId="3D70A5EB" w14:textId="77777777" w:rsidR="00B250D9" w:rsidRDefault="00DD3835" w:rsidP="00B250D9">
      <w:pPr>
        <w:pStyle w:val="optxtparaTag"/>
        <w:rPr>
          <w:rFonts w:asciiTheme="minorHAnsi" w:hAnsiTheme="minorHAnsi"/>
        </w:rPr>
      </w:pPr>
      <w:r w:rsidRPr="0002628A">
        <w:rPr>
          <w:rFonts w:asciiTheme="minorHAnsi" w:hAnsiTheme="minorHAnsi"/>
        </w:rPr>
        <w:t>Le</w:t>
      </w:r>
      <w:proofErr w:type="spellEnd"/>
      <w:r w:rsidRPr="0002628A">
        <w:rPr>
          <w:rFonts w:asciiTheme="minorHAnsi" w:hAnsiTheme="minorHAnsi"/>
        </w:rPr>
        <w:t xml:space="preserve"> moteur électrique à courant continu est constitué d'aimants et de fils enroulés. Il se base sur la force de Laplace : tout conducteur parcouru par un courant et plongé dans un champ magnétique reçoit une force, la force de Laplace, proportionnelle à l'intensité du courant et du champ magnétique.</w:t>
      </w:r>
    </w:p>
    <w:p w14:paraId="259A0369" w14:textId="77777777" w:rsidR="00B250D9" w:rsidRDefault="00DD3835" w:rsidP="00B250D9">
      <w:pPr>
        <w:pStyle w:val="optxtparaTag"/>
        <w:rPr>
          <w:rFonts w:asciiTheme="minorHAnsi" w:hAnsiTheme="minorHAnsi"/>
        </w:rPr>
      </w:pPr>
      <w:r w:rsidRPr="0002628A">
        <w:rPr>
          <w:rFonts w:asciiTheme="minorHAnsi" w:hAnsiTheme="minorHAnsi"/>
        </w:rPr>
        <w:t>Un système particulier permet de faire varier le passage du courant dans les fils, afin de générer une force de Laplace motrice pour le mouvement de rotation.</w:t>
      </w:r>
    </w:p>
    <w:p w14:paraId="2081A139" w14:textId="77777777" w:rsidR="00DD3835" w:rsidRPr="0002628A" w:rsidRDefault="00DD3835" w:rsidP="00B250D9">
      <w:pPr>
        <w:pStyle w:val="optxtparaTag"/>
        <w:rPr>
          <w:rFonts w:asciiTheme="minorHAnsi" w:hAnsiTheme="minorHAnsi"/>
        </w:rPr>
      </w:pPr>
      <w:r w:rsidRPr="0002628A">
        <w:rPr>
          <w:rFonts w:asciiTheme="minorHAnsi" w:hAnsiTheme="minorHAnsi"/>
        </w:rPr>
        <w:t>Le moteur à courant continu est régi par les équations suivantes dans le cas où l'inductance L et les frottements visqueux sont négligés :</w:t>
      </w:r>
    </w:p>
    <w:p w14:paraId="2812C586" w14:textId="77777777" w:rsidR="00DD3835" w:rsidRPr="0002628A" w:rsidRDefault="00DD3835" w:rsidP="00DD3835">
      <w:pPr>
        <w:pStyle w:val="optxtitemizedListTagparagraphlevel1"/>
        <w:numPr>
          <w:ilvl w:val="0"/>
          <w:numId w:val="35"/>
        </w:numPr>
        <w:tabs>
          <w:tab w:val="left" w:pos="720"/>
        </w:tabs>
        <w:rPr>
          <w:rFonts w:asciiTheme="minorHAnsi" w:hAnsiTheme="minorHAnsi"/>
        </w:rPr>
      </w:pPr>
      <w:proofErr w:type="gramStart"/>
      <w:r w:rsidRPr="0002628A">
        <w:rPr>
          <w:rFonts w:asciiTheme="minorHAnsi" w:hAnsiTheme="minorHAnsi"/>
        </w:rPr>
        <w:t>équation</w:t>
      </w:r>
      <w:proofErr w:type="gramEnd"/>
      <w:r w:rsidRPr="0002628A">
        <w:rPr>
          <w:rFonts w:asciiTheme="minorHAnsi" w:hAnsiTheme="minorHAnsi"/>
        </w:rPr>
        <w:t xml:space="preserve"> électrique </w:t>
      </w:r>
      <w:r w:rsidRPr="0002628A">
        <w:rPr>
          <w:rFonts w:asciiTheme="minorHAnsi" w:hAnsiTheme="minorHAnsi" w:cs="Arial"/>
          <w:position w:val="-24"/>
        </w:rPr>
        <w:object w:dxaOrig="3019" w:dyaOrig="620" w14:anchorId="031F0C8F">
          <v:shape id="_x0000_i1027" type="#_x0000_t75" style="width:150.65pt;height:31.35pt" o:ole="">
            <v:imagedata r:id="rId59" o:title=""/>
          </v:shape>
          <o:OLEObject Type="Embed" ProgID="Equation.3" ShapeID="_x0000_i1027" DrawAspect="Content" ObjectID="_1567604163" r:id="rId60"/>
        </w:object>
      </w:r>
    </w:p>
    <w:p w14:paraId="733079E5" w14:textId="77777777" w:rsidR="00DD3835" w:rsidRPr="0002628A" w:rsidRDefault="00DD3835" w:rsidP="00DD3835">
      <w:pPr>
        <w:pStyle w:val="optxtitemizedListTagparagraphlevel1"/>
        <w:numPr>
          <w:ilvl w:val="0"/>
          <w:numId w:val="35"/>
        </w:numPr>
        <w:tabs>
          <w:tab w:val="left" w:pos="720"/>
        </w:tabs>
        <w:rPr>
          <w:rFonts w:asciiTheme="minorHAnsi" w:hAnsiTheme="minorHAnsi"/>
        </w:rPr>
      </w:pPr>
      <w:proofErr w:type="gramStart"/>
      <w:r w:rsidRPr="0002628A">
        <w:rPr>
          <w:rFonts w:asciiTheme="minorHAnsi" w:hAnsiTheme="minorHAnsi"/>
        </w:rPr>
        <w:t>équations</w:t>
      </w:r>
      <w:proofErr w:type="gramEnd"/>
      <w:r w:rsidRPr="0002628A">
        <w:rPr>
          <w:rFonts w:asciiTheme="minorHAnsi" w:hAnsiTheme="minorHAnsi"/>
        </w:rPr>
        <w:t xml:space="preserve"> de </w:t>
      </w:r>
      <w:r w:rsidR="0085537A">
        <w:rPr>
          <w:rFonts w:asciiTheme="minorHAnsi" w:hAnsiTheme="minorHAnsi"/>
        </w:rPr>
        <w:t xml:space="preserve">couplage </w:t>
      </w:r>
      <w:r w:rsidRPr="0002628A">
        <w:rPr>
          <w:rFonts w:asciiTheme="minorHAnsi" w:hAnsiTheme="minorHAnsi" w:cs="Arial"/>
          <w:position w:val="-12"/>
        </w:rPr>
        <w:object w:dxaOrig="1500" w:dyaOrig="360" w14:anchorId="59317F99">
          <v:shape id="_x0000_i1028" type="#_x0000_t75" style="width:75.35pt;height:18pt" o:ole="">
            <v:imagedata r:id="rId61" o:title=""/>
          </v:shape>
          <o:OLEObject Type="Embed" ProgID="Equation.DSMT4" ShapeID="_x0000_i1028" DrawAspect="Content" ObjectID="_1567604164" r:id="rId62"/>
        </w:object>
      </w:r>
      <w:r w:rsidRPr="0002628A">
        <w:rPr>
          <w:rFonts w:asciiTheme="minorHAnsi" w:hAnsiTheme="minorHAnsi"/>
        </w:rPr>
        <w:t xml:space="preserve">, </w:t>
      </w:r>
      <w:r w:rsidRPr="0002628A">
        <w:rPr>
          <w:rFonts w:asciiTheme="minorHAnsi" w:hAnsiTheme="minorHAnsi" w:cs="Arial"/>
          <w:position w:val="-12"/>
        </w:rPr>
        <w:object w:dxaOrig="1180" w:dyaOrig="360" w14:anchorId="5AF8EC85">
          <v:shape id="_x0000_i1029" type="#_x0000_t75" style="width:58.65pt;height:18pt" o:ole="">
            <v:imagedata r:id="rId63" o:title=""/>
          </v:shape>
          <o:OLEObject Type="Embed" ProgID="Equation.DSMT4" ShapeID="_x0000_i1029" DrawAspect="Content" ObjectID="_1567604165" r:id="rId64"/>
        </w:object>
      </w:r>
      <w:r w:rsidRPr="0002628A">
        <w:rPr>
          <w:rFonts w:asciiTheme="minorHAnsi" w:hAnsiTheme="minorHAnsi"/>
        </w:rPr>
        <w:t xml:space="preserve"> </w:t>
      </w:r>
    </w:p>
    <w:p w14:paraId="25C14CB1" w14:textId="77777777" w:rsidR="00DD3835" w:rsidRPr="0002628A" w:rsidRDefault="00DD3835" w:rsidP="00DD3835">
      <w:pPr>
        <w:pStyle w:val="optxtitemizedListTagparagraphlevel1"/>
        <w:numPr>
          <w:ilvl w:val="0"/>
          <w:numId w:val="35"/>
        </w:numPr>
        <w:tabs>
          <w:tab w:val="left" w:pos="720"/>
        </w:tabs>
        <w:rPr>
          <w:rFonts w:asciiTheme="minorHAnsi" w:hAnsiTheme="minorHAnsi"/>
        </w:rPr>
      </w:pPr>
      <w:proofErr w:type="gramStart"/>
      <w:r w:rsidRPr="0002628A">
        <w:rPr>
          <w:rFonts w:asciiTheme="minorHAnsi" w:hAnsiTheme="minorHAnsi"/>
        </w:rPr>
        <w:t>équation</w:t>
      </w:r>
      <w:proofErr w:type="gramEnd"/>
      <w:r w:rsidRPr="0002628A">
        <w:rPr>
          <w:rFonts w:asciiTheme="minorHAnsi" w:hAnsiTheme="minorHAnsi"/>
        </w:rPr>
        <w:t xml:space="preserve"> mécanique</w:t>
      </w:r>
      <w:r w:rsidRPr="0002628A">
        <w:rPr>
          <w:rFonts w:asciiTheme="minorHAnsi" w:hAnsiTheme="minorHAnsi" w:cs="Arial"/>
          <w:position w:val="-24"/>
        </w:rPr>
        <w:object w:dxaOrig="2540" w:dyaOrig="639" w14:anchorId="1A96964A">
          <v:shape id="_x0000_i1030" type="#_x0000_t75" style="width:127.35pt;height:32pt" o:ole="">
            <v:imagedata r:id="rId65" o:title=""/>
          </v:shape>
          <o:OLEObject Type="Embed" ProgID="Equation.3" ShapeID="_x0000_i1030" DrawAspect="Content" ObjectID="_1567604166" r:id="rId66"/>
        </w:object>
      </w:r>
    </w:p>
    <w:p w14:paraId="03A7D794" w14:textId="77777777" w:rsidR="00DD3835" w:rsidRPr="0002628A" w:rsidRDefault="00DD3835" w:rsidP="00DD3835">
      <w:pPr>
        <w:pStyle w:val="optxtparaTag"/>
        <w:keepNext/>
        <w:rPr>
          <w:rFonts w:asciiTheme="minorHAnsi" w:hAnsiTheme="minorHAnsi"/>
        </w:rPr>
      </w:pPr>
      <w:proofErr w:type="gramStart"/>
      <w:r w:rsidRPr="0002628A">
        <w:rPr>
          <w:rFonts w:asciiTheme="minorHAnsi" w:hAnsiTheme="minorHAnsi"/>
        </w:rPr>
        <w:t>avec</w:t>
      </w:r>
      <w:proofErr w:type="gramEnd"/>
      <w:r w:rsidRPr="0002628A">
        <w:rPr>
          <w:rFonts w:asciiTheme="minorHAnsi" w:hAnsiTheme="minorHAnsi"/>
        </w:rPr>
        <w:t xml:space="preserve"> :</w:t>
      </w:r>
    </w:p>
    <w:p w14:paraId="590601DC" w14:textId="77777777" w:rsidR="00DD3835" w:rsidRPr="0002628A" w:rsidRDefault="00B871F1" w:rsidP="00DD3835">
      <w:pPr>
        <w:pStyle w:val="optxtitemizedListTagparagraphlevel1"/>
        <w:numPr>
          <w:ilvl w:val="0"/>
          <w:numId w:val="36"/>
        </w:numPr>
        <w:tabs>
          <w:tab w:val="left" w:pos="720"/>
        </w:tabs>
        <w:rPr>
          <w:rFonts w:asciiTheme="minorHAnsi" w:hAnsiTheme="minorHAnsi"/>
        </w:rPr>
      </w:pPr>
      <w:r>
        <w:rPr>
          <w:rFonts w:asciiTheme="minorHAnsi" w:hAnsiTheme="minorHAnsi"/>
        </w:rPr>
        <w:t>R, résistance ;</w:t>
      </w:r>
    </w:p>
    <w:p w14:paraId="56823E7F" w14:textId="77777777" w:rsidR="00DD3835" w:rsidRPr="0002628A" w:rsidRDefault="00F744CC" w:rsidP="00DD3835">
      <w:pPr>
        <w:pStyle w:val="optxtitemizedListTagparagraphlevel1"/>
        <w:numPr>
          <w:ilvl w:val="0"/>
          <w:numId w:val="36"/>
        </w:numPr>
        <w:tabs>
          <w:tab w:val="left" w:pos="720"/>
        </w:tabs>
        <w:rPr>
          <w:rFonts w:asciiTheme="minorHAnsi" w:hAnsiTheme="minorHAnsi"/>
        </w:rPr>
      </w:pPr>
      <m:oMath>
        <m:sSub>
          <m:sSubPr>
            <m:ctrlPr>
              <w:rPr>
                <w:rFonts w:ascii="Cambria Math" w:hAnsi="Cambria Math"/>
                <w:i/>
              </w:rPr>
            </m:ctrlPr>
          </m:sSubPr>
          <m:e>
            <m:r>
              <w:rPr>
                <w:rFonts w:ascii="Cambria Math" w:hAnsi="Cambria Math"/>
              </w:rPr>
              <m:t>K</m:t>
            </m:r>
          </m:e>
          <m:sub>
            <m:r>
              <w:rPr>
                <w:rFonts w:ascii="Cambria Math" w:hAnsi="Cambria Math"/>
              </w:rPr>
              <m:t>e</m:t>
            </m:r>
          </m:sub>
        </m:sSub>
      </m:oMath>
      <w:proofErr w:type="gramStart"/>
      <w:r w:rsidR="00B871F1">
        <w:rPr>
          <w:rFonts w:asciiTheme="minorHAnsi" w:hAnsiTheme="minorHAnsi"/>
        </w:rPr>
        <w:t>constante</w:t>
      </w:r>
      <w:proofErr w:type="gramEnd"/>
      <w:r w:rsidR="00B871F1">
        <w:rPr>
          <w:rFonts w:asciiTheme="minorHAnsi" w:hAnsiTheme="minorHAnsi"/>
        </w:rPr>
        <w:t xml:space="preserve"> de fem ;</w:t>
      </w:r>
    </w:p>
    <w:p w14:paraId="5DA4655A" w14:textId="77777777" w:rsidR="00DD3835" w:rsidRPr="0002628A" w:rsidRDefault="00F744CC" w:rsidP="00DD3835">
      <w:pPr>
        <w:pStyle w:val="optxtitemizedListTagparagraphlevel1"/>
        <w:numPr>
          <w:ilvl w:val="0"/>
          <w:numId w:val="36"/>
        </w:numPr>
        <w:tabs>
          <w:tab w:val="left" w:pos="720"/>
        </w:tabs>
        <w:rPr>
          <w:rFonts w:asciiTheme="minorHAnsi" w:hAnsiTheme="minorHAnsi"/>
        </w:rPr>
      </w:pP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0002628A">
        <w:rPr>
          <w:rFonts w:asciiTheme="minorHAnsi" w:hAnsiTheme="minorHAnsi"/>
        </w:rPr>
        <w:t xml:space="preserve"> </w:t>
      </w:r>
      <w:proofErr w:type="gramStart"/>
      <w:r w:rsidR="00DD3835" w:rsidRPr="0002628A">
        <w:rPr>
          <w:rFonts w:asciiTheme="minorHAnsi" w:hAnsiTheme="minorHAnsi"/>
        </w:rPr>
        <w:t>constante</w:t>
      </w:r>
      <w:proofErr w:type="gramEnd"/>
      <w:r w:rsidR="00DD3835" w:rsidRPr="0002628A">
        <w:rPr>
          <w:rFonts w:asciiTheme="minorHAnsi" w:hAnsiTheme="minorHAnsi"/>
        </w:rPr>
        <w:t xml:space="preserve"> de couple (on fait généralement l'hypothèse</w:t>
      </w:r>
      <w:r w:rsidR="00B871F1">
        <w:rPr>
          <w:rFonts w:asciiTheme="minorHAnsi" w:hAnsiTheme="minorHAnsi"/>
        </w:rPr>
        <w:t xml:space="preserve"> que</w:t>
      </w:r>
      <w:r w:rsidR="0002628A">
        <w:rPr>
          <w:rFonts w:asciiTheme="minorHAnsi" w:hAnsiTheme="minorHAnsi"/>
          <w:position w:val="-2"/>
        </w:rPr>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B871F1">
        <w:rPr>
          <w:rFonts w:asciiTheme="minorHAnsi" w:hAnsiTheme="minorHAnsi"/>
        </w:rPr>
        <w:t>) ;</w:t>
      </w:r>
    </w:p>
    <w:p w14:paraId="06D11806" w14:textId="77777777" w:rsidR="00DD3835" w:rsidRDefault="00DD3835" w:rsidP="00DD3835">
      <w:pPr>
        <w:pStyle w:val="optxtitemizedListTagparagraphlevel1"/>
        <w:numPr>
          <w:ilvl w:val="0"/>
          <w:numId w:val="36"/>
        </w:numPr>
        <w:tabs>
          <w:tab w:val="left" w:pos="720"/>
        </w:tabs>
        <w:rPr>
          <w:rFonts w:asciiTheme="minorHAnsi" w:hAnsiTheme="minorHAnsi"/>
        </w:rPr>
      </w:pPr>
      <w:r w:rsidRPr="0002628A">
        <w:rPr>
          <w:rFonts w:asciiTheme="minorHAnsi" w:hAnsiTheme="minorHAnsi"/>
        </w:rPr>
        <w:t>J inertie ramenée sur l'arbre moteur des consta</w:t>
      </w:r>
      <w:r w:rsidR="00B871F1">
        <w:rPr>
          <w:rFonts w:asciiTheme="minorHAnsi" w:hAnsiTheme="minorHAnsi"/>
        </w:rPr>
        <w:t>ntes caractéristiques du moteur ;</w:t>
      </w:r>
    </w:p>
    <w:p w14:paraId="1E9347FE" w14:textId="77777777" w:rsidR="00B871F1" w:rsidRPr="0002628A" w:rsidRDefault="00B871F1" w:rsidP="00B871F1">
      <w:pPr>
        <w:pStyle w:val="optxtitemizedListTagparagraphlevel1"/>
        <w:numPr>
          <w:ilvl w:val="0"/>
          <w:numId w:val="36"/>
        </w:numPr>
        <w:tabs>
          <w:tab w:val="left" w:pos="720"/>
        </w:tabs>
        <w:rPr>
          <w:rFonts w:asciiTheme="minorHAnsi" w:hAnsiTheme="minorHAnsi"/>
        </w:rPr>
      </w:pPr>
      <w:proofErr w:type="gramStart"/>
      <w:r w:rsidRPr="0002628A">
        <w:rPr>
          <w:rFonts w:asciiTheme="minorHAnsi" w:hAnsiTheme="minorHAnsi"/>
        </w:rPr>
        <w:t>i</w:t>
      </w:r>
      <w:proofErr w:type="gramEnd"/>
      <w:r w:rsidRPr="0002628A">
        <w:rPr>
          <w:rFonts w:asciiTheme="minorHAnsi" w:hAnsiTheme="minorHAnsi"/>
        </w:rPr>
        <w:t>(t) est l'intensité du courant dans le moteur,</w:t>
      </w:r>
    </w:p>
    <w:p w14:paraId="133D9C64" w14:textId="714E40E9" w:rsidR="00B871F1" w:rsidRPr="0002628A" w:rsidRDefault="00B871F1" w:rsidP="00B871F1">
      <w:pPr>
        <w:pStyle w:val="optxtitemizedListTagparagraphlevel1"/>
        <w:numPr>
          <w:ilvl w:val="0"/>
          <w:numId w:val="36"/>
        </w:numPr>
        <w:tabs>
          <w:tab w:val="left" w:pos="720"/>
        </w:tabs>
        <w:rPr>
          <w:rFonts w:asciiTheme="minorHAnsi" w:hAnsiTheme="minorHAnsi"/>
        </w:rPr>
      </w:pPr>
      <w:proofErr w:type="gramStart"/>
      <w:r w:rsidRPr="0002628A">
        <w:rPr>
          <w:rFonts w:asciiTheme="minorHAnsi" w:hAnsiTheme="minorHAnsi"/>
        </w:rPr>
        <w:t>e</w:t>
      </w:r>
      <w:proofErr w:type="gramEnd"/>
      <w:r w:rsidRPr="0002628A">
        <w:rPr>
          <w:rFonts w:asciiTheme="minorHAnsi" w:hAnsiTheme="minorHAnsi"/>
        </w:rPr>
        <w:t>(t) est la force contre électromotrice (tension),</w:t>
      </w:r>
    </w:p>
    <w:p w14:paraId="3DA555E3" w14:textId="77777777" w:rsidR="00B871F1" w:rsidRPr="0002628A" w:rsidRDefault="00B871F1" w:rsidP="00B871F1">
      <w:pPr>
        <w:pStyle w:val="optxtitemizedListTagparagraphlevel1"/>
        <w:numPr>
          <w:ilvl w:val="0"/>
          <w:numId w:val="36"/>
        </w:numPr>
        <w:tabs>
          <w:tab w:val="left" w:pos="720"/>
        </w:tabs>
        <w:rPr>
          <w:rFonts w:asciiTheme="minorHAnsi" w:hAnsiTheme="minorHAnsi"/>
        </w:rPr>
      </w:pPr>
      <w:r w:rsidRPr="0002628A">
        <w:rPr>
          <w:rFonts w:asciiTheme="minorHAnsi" w:hAnsiTheme="minorHAnsi"/>
        </w:rPr>
        <w:t xml:space="preserve">Cm(t) est le couple délivré par le moteur, </w:t>
      </w:r>
    </w:p>
    <w:p w14:paraId="0ADCA9BA" w14:textId="77777777" w:rsidR="00B871F1" w:rsidRDefault="00B871F1" w:rsidP="00B871F1">
      <w:pPr>
        <w:pStyle w:val="optxtitemizedListTagparagraphlevel1"/>
        <w:numPr>
          <w:ilvl w:val="0"/>
          <w:numId w:val="36"/>
        </w:numPr>
        <w:tabs>
          <w:tab w:val="left" w:pos="720"/>
        </w:tabs>
        <w:rPr>
          <w:rFonts w:asciiTheme="minorHAnsi" w:hAnsiTheme="minorHAnsi"/>
        </w:rPr>
      </w:pPr>
      <w:r w:rsidRPr="0002628A">
        <w:rPr>
          <w:rFonts w:asciiTheme="minorHAnsi" w:hAnsiTheme="minorHAnsi"/>
        </w:rPr>
        <w:t>Cr(t) le couple résis</w:t>
      </w:r>
      <w:r>
        <w:rPr>
          <w:rFonts w:asciiTheme="minorHAnsi" w:hAnsiTheme="minorHAnsi"/>
        </w:rPr>
        <w:t>tant ramené sur l'arbre moteur.</w:t>
      </w:r>
    </w:p>
    <w:p w14:paraId="4E680A41" w14:textId="77777777" w:rsidR="00B871F1" w:rsidRDefault="00B871F1" w:rsidP="00B871F1">
      <w:pPr>
        <w:pStyle w:val="optxtitemizedListTagparagraphlevel1"/>
        <w:numPr>
          <w:ilvl w:val="0"/>
          <w:numId w:val="0"/>
        </w:numPr>
        <w:ind w:left="720" w:hanging="360"/>
        <w:rPr>
          <w:rFonts w:asciiTheme="minorHAnsi" w:hAnsiTheme="minorHAnsi"/>
        </w:rPr>
      </w:pPr>
    </w:p>
    <w:p w14:paraId="085E369C" w14:textId="77777777" w:rsidR="00B871F1" w:rsidRPr="0002628A" w:rsidRDefault="00B871F1" w:rsidP="00B871F1">
      <w:pPr>
        <w:pStyle w:val="optxtparaTag"/>
        <w:rPr>
          <w:rFonts w:asciiTheme="minorHAnsi" w:hAnsiTheme="minorHAnsi"/>
        </w:rPr>
      </w:pPr>
      <w:r w:rsidRPr="0002628A">
        <w:rPr>
          <w:rFonts w:asciiTheme="minorHAnsi" w:hAnsiTheme="minorHAnsi"/>
        </w:rPr>
        <w:lastRenderedPageBreak/>
        <w:t xml:space="preserve">Un couple est une action mécanique qui a tendance à s'opposer à la mise en rotation d'un solide. Un couple résistant (Cr(t)) va donc avoir tendance à freiner un solide en rotation (exemple : pesanteur si le </w:t>
      </w:r>
      <w:proofErr w:type="spellStart"/>
      <w:r w:rsidRPr="0002628A">
        <w:rPr>
          <w:rFonts w:asciiTheme="minorHAnsi" w:hAnsiTheme="minorHAnsi"/>
        </w:rPr>
        <w:t>maxpid</w:t>
      </w:r>
      <w:proofErr w:type="spellEnd"/>
      <w:r w:rsidRPr="0002628A">
        <w:rPr>
          <w:rFonts w:asciiTheme="minorHAnsi" w:hAnsiTheme="minorHAnsi"/>
        </w:rPr>
        <w:t xml:space="preserve"> est vertical).</w:t>
      </w:r>
    </w:p>
    <w:p w14:paraId="2161ADBB" w14:textId="77777777" w:rsidR="00B871F1" w:rsidRPr="0002628A" w:rsidRDefault="00B871F1" w:rsidP="00B871F1">
      <w:pPr>
        <w:pStyle w:val="optxtparaTag"/>
        <w:rPr>
          <w:rFonts w:asciiTheme="minorHAnsi" w:hAnsiTheme="minorHAnsi"/>
        </w:rPr>
      </w:pPr>
      <w:r w:rsidRPr="0002628A">
        <w:rPr>
          <w:rFonts w:asciiTheme="minorHAnsi" w:hAnsiTheme="minorHAnsi"/>
        </w:rPr>
        <w:t>En supposant que Cr(t) couple résistant est négligeable, il est possible de déterminer la forme de la fonction de transfert du moteur H4(p)</w:t>
      </w:r>
    </w:p>
    <w:p w14:paraId="3B52951B" w14:textId="77777777" w:rsidR="00A817E1" w:rsidRDefault="00A817E1" w:rsidP="00DD3835">
      <w:pPr>
        <w:pStyle w:val="odTemplateTextdefaultStyle"/>
      </w:pPr>
    </w:p>
    <w:p w14:paraId="6A2F1329" w14:textId="77777777" w:rsidR="00DD3835" w:rsidRDefault="00DD3835" w:rsidP="00F357B8">
      <w:pPr>
        <w:pStyle w:val="Titre2"/>
      </w:pPr>
      <w:bookmarkStart w:id="32" w:name="_Toc431129156"/>
      <w:proofErr w:type="gramStart"/>
      <w:r>
        <w:t>Documentation constructeur</w:t>
      </w:r>
      <w:bookmarkEnd w:id="32"/>
      <w:proofErr w:type="gramEnd"/>
      <w:r>
        <w:t> </w:t>
      </w:r>
    </w:p>
    <w:p w14:paraId="2AFEEA61" w14:textId="77777777" w:rsidR="00DD3835" w:rsidRPr="0085537A" w:rsidRDefault="00DD3835" w:rsidP="0085537A">
      <w:pPr>
        <w:rPr>
          <w:rFonts w:ascii="Arial" w:hAnsi="Arial"/>
          <w:color w:val="FFFFFF"/>
          <w:sz w:val="2"/>
        </w:rPr>
      </w:pPr>
      <w:r>
        <w:rPr>
          <w:noProof/>
          <w:color w:val="FFFFFF"/>
          <w:sz w:val="2"/>
          <w:lang w:eastAsia="zh-CN"/>
        </w:rPr>
        <mc:AlternateContent>
          <mc:Choice Requires="wps">
            <w:drawing>
              <wp:inline distT="0" distB="0" distL="0" distR="0" wp14:anchorId="1E1064E9" wp14:editId="75FBF1D1">
                <wp:extent cx="7109460" cy="4071620"/>
                <wp:effectExtent l="5715" t="1905" r="0" b="3175"/>
                <wp:docPr id="117" name="Zone de texte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9460" cy="40716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50849D" w14:textId="77777777" w:rsidR="00DD3835" w:rsidRDefault="00DD3835" w:rsidP="00DD3835">
                            <w:pPr>
                              <w:keepLines/>
                              <w:ind w:hanging="284"/>
                              <w:rPr>
                                <w:rFonts w:ascii="Arial" w:hAnsi="Arial"/>
                                <w:color w:val="FFFFFF"/>
                                <w:sz w:val="2"/>
                              </w:rPr>
                            </w:pPr>
                            <w:r>
                              <w:rPr>
                                <w:noProof/>
                                <w:lang w:eastAsia="zh-CN"/>
                              </w:rPr>
                              <w:drawing>
                                <wp:inline distT="0" distB="0" distL="0" distR="0" wp14:anchorId="1A8E9B49" wp14:editId="6BE7F9BD">
                                  <wp:extent cx="5400675" cy="4057650"/>
                                  <wp:effectExtent l="0" t="0" r="9525" b="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675" cy="4057650"/>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noAutofit/>
                      </wps:bodyPr>
                    </wps:wsp>
                  </a:graphicData>
                </a:graphic>
              </wp:inline>
            </w:drawing>
          </mc:Choice>
          <mc:Fallback>
            <w:pict>
              <v:shape id="Zone de texte 117" o:spid="_x0000_s1051" type="#_x0000_t202" style="width:559.8pt;height:32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" stroked="f">
                <v:fill opacity="0"/>
                <v:textbox inset="0,0,0,0">
                  <w:txbxContent>
                    <w:p w:rsidR="00DD3835" w:rsidRDefault="00DD3835" w:rsidP="00DD3835">
                      <w:pPr>
                        <w:keepLines/>
                        <w:ind w:hanging="284"/>
                        <w:rPr>
                          <w:rFonts w:ascii="Arial" w:hAnsi="Arial"/>
                          <w:color w:val="FFFFFF"/>
                          <w:sz w:val="2"/>
                        </w:rPr>
                      </w:pPr>
                      <w:r>
                        <w:rPr>
                          <w:noProof/>
                          <w:lang w:eastAsia="fr-FR"/>
                        </w:rPr>
                        <w:drawing>
                          <wp:inline distT="0" distB="0" distL="0" distR="0" wp14:anchorId="22F676B9" wp14:editId="64356A4D">
                            <wp:extent cx="5400675" cy="4057650"/>
                            <wp:effectExtent l="0" t="0" r="9525" b="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675" cy="4057650"/>
                                    </a:xfrm>
                                    <a:prstGeom prst="rect">
                                      <a:avLst/>
                                    </a:prstGeom>
                                    <a:solidFill>
                                      <a:srgbClr val="FFFFFF">
                                        <a:alpha val="0"/>
                                      </a:srgbClr>
                                    </a:solidFill>
                                    <a:ln>
                                      <a:noFill/>
                                    </a:ln>
                                  </pic:spPr>
                                </pic:pic>
                              </a:graphicData>
                            </a:graphic>
                          </wp:inline>
                        </w:drawing>
                      </w:r>
                    </w:p>
                  </w:txbxContent>
                </v:textbox>
                <w10:anchorlock/>
              </v:shape>
            </w:pict>
          </mc:Fallback>
        </mc:AlternateContent>
      </w:r>
    </w:p>
    <w:p w14:paraId="107266F4" w14:textId="77777777" w:rsidR="00DD3835" w:rsidRDefault="00DD3835" w:rsidP="00DD3835">
      <w:pPr>
        <w:rPr>
          <w:rFonts w:ascii="Arial" w:hAnsi="Arial"/>
          <w:color w:val="FFFFFF"/>
          <w:sz w:val="2"/>
        </w:rPr>
      </w:pPr>
      <w:r>
        <w:rPr>
          <w:noProof/>
          <w:color w:val="FFFFFF"/>
          <w:sz w:val="2"/>
          <w:lang w:eastAsia="zh-CN"/>
        </w:rPr>
        <mc:AlternateContent>
          <mc:Choice Requires="wps">
            <w:drawing>
              <wp:inline distT="0" distB="0" distL="0" distR="0" wp14:anchorId="5D78E173" wp14:editId="016DE2CE">
                <wp:extent cx="5400040" cy="2218055"/>
                <wp:effectExtent l="3175" t="3175" r="6985" b="7620"/>
                <wp:docPr id="115" name="Zone de texte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2180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61CF40" w14:textId="77777777" w:rsidR="00DD3835" w:rsidRDefault="00DD3835" w:rsidP="00DD3835">
                            <w:pPr>
                              <w:keepLines/>
                              <w:rPr>
                                <w:rFonts w:ascii="Arial" w:hAnsi="Arial"/>
                                <w:color w:val="FFFFFF"/>
                                <w:sz w:val="2"/>
                              </w:rPr>
                            </w:pPr>
                            <w:r>
                              <w:rPr>
                                <w:noProof/>
                                <w:lang w:eastAsia="zh-CN"/>
                              </w:rPr>
                              <w:drawing>
                                <wp:inline distT="0" distB="0" distL="0" distR="0" wp14:anchorId="3D64A6AB" wp14:editId="595AD43F">
                                  <wp:extent cx="5400675" cy="2209800"/>
                                  <wp:effectExtent l="0" t="0" r="9525" b="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675" cy="2209800"/>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noAutofit/>
                      </wps:bodyPr>
                    </wps:wsp>
                  </a:graphicData>
                </a:graphic>
              </wp:inline>
            </w:drawing>
          </mc:Choice>
          <mc:Fallback>
            <w:pict>
              <v:shape id="Zone de texte 115" o:spid="_x0000_s1052" type="#_x0000_t202" style="width:425.2pt;height:17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" stroked="f">
                <v:fill opacity="0"/>
                <v:textbox inset="0,0,0,0">
                  <w:txbxContent>
                    <w:p w:rsidR="00DD3835" w:rsidRDefault="00DD3835" w:rsidP="00DD3835">
                      <w:pPr>
                        <w:keepLines/>
                        <w:rPr>
                          <w:rFonts w:ascii="Arial" w:hAnsi="Arial"/>
                          <w:color w:val="FFFFFF"/>
                          <w:sz w:val="2"/>
                        </w:rPr>
                      </w:pPr>
                      <w:r>
                        <w:rPr>
                          <w:noProof/>
                          <w:lang w:eastAsia="fr-FR"/>
                        </w:rPr>
                        <w:drawing>
                          <wp:inline distT="0" distB="0" distL="0" distR="0" wp14:anchorId="1F999EAA" wp14:editId="63689627">
                            <wp:extent cx="5400675" cy="2209800"/>
                            <wp:effectExtent l="0" t="0" r="9525" b="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675" cy="2209800"/>
                                    </a:xfrm>
                                    <a:prstGeom prst="rect">
                                      <a:avLst/>
                                    </a:prstGeom>
                                    <a:solidFill>
                                      <a:srgbClr val="FFFFFF">
                                        <a:alpha val="0"/>
                                      </a:srgbClr>
                                    </a:solidFill>
                                    <a:ln>
                                      <a:noFill/>
                                    </a:ln>
                                  </pic:spPr>
                                </pic:pic>
                              </a:graphicData>
                            </a:graphic>
                          </wp:inline>
                        </w:drawing>
                      </w:r>
                    </w:p>
                  </w:txbxContent>
                </v:textbox>
                <w10:anchorlock/>
              </v:shape>
            </w:pict>
          </mc:Fallback>
        </mc:AlternateContent>
      </w:r>
    </w:p>
    <w:p w14:paraId="0FE45EB5" w14:textId="77777777" w:rsidR="00DD3835" w:rsidRDefault="00DD3835" w:rsidP="00DD3835">
      <w:pPr>
        <w:rPr>
          <w:i/>
          <w:vanish/>
          <w:color w:val="C0C0C0"/>
          <w:sz w:val="16"/>
        </w:rPr>
      </w:pPr>
      <w:r>
        <w:rPr>
          <w:rFonts w:ascii="Arial" w:hAnsi="Arial"/>
          <w:color w:val="FFFFFF"/>
          <w:sz w:val="2"/>
        </w:rPr>
        <w:t>   </w:t>
      </w:r>
    </w:p>
    <w:p w14:paraId="471204D8" w14:textId="77777777" w:rsidR="00DD3835" w:rsidRDefault="00DD3835" w:rsidP="0085537A">
      <w:pPr>
        <w:pStyle w:val="Titre2"/>
      </w:pPr>
      <w:r>
        <w:br w:type="page"/>
      </w:r>
      <w:bookmarkStart w:id="33" w:name="_Toc399766414"/>
      <w:bookmarkStart w:id="34" w:name="_Toc431129157"/>
      <w:r>
        <w:lastRenderedPageBreak/>
        <w:t>Vis/écrou à billes</w:t>
      </w:r>
      <w:bookmarkEnd w:id="33"/>
      <w:bookmarkEnd w:id="34"/>
    </w:p>
    <w:p w14:paraId="1950AA10" w14:textId="77777777" w:rsidR="00DD3835" w:rsidRPr="00A843CB" w:rsidRDefault="00DD3835" w:rsidP="00DD3835">
      <w:pPr>
        <w:pStyle w:val="optxtparaTag"/>
        <w:rPr>
          <w:rFonts w:asciiTheme="minorHAnsi" w:hAnsiTheme="minorHAnsi"/>
        </w:rPr>
      </w:pPr>
      <w:r w:rsidRPr="00A843CB">
        <w:rPr>
          <w:rFonts w:asciiTheme="minorHAnsi" w:hAnsiTheme="minorHAnsi"/>
        </w:rPr>
        <w:t>Pour transformer le mouvement de rotation de l'arbre moteur en rotation d'axe perpendicu</w:t>
      </w:r>
      <w:r w:rsidR="0004342C">
        <w:rPr>
          <w:rFonts w:asciiTheme="minorHAnsi" w:hAnsiTheme="minorHAnsi"/>
        </w:rPr>
        <w:t>laire du bras, le constructeur a</w:t>
      </w:r>
      <w:r w:rsidRPr="00A843CB">
        <w:rPr>
          <w:rFonts w:asciiTheme="minorHAnsi" w:hAnsiTheme="minorHAnsi"/>
        </w:rPr>
        <w:t xml:space="preserve"> choisi d'utiliser un mécanisme (ensemble de solides en liaison).</w:t>
      </w:r>
    </w:p>
    <w:p w14:paraId="4698E840" w14:textId="77777777" w:rsidR="00DD3835" w:rsidRPr="00A843CB" w:rsidRDefault="00DD3835" w:rsidP="00DD3835">
      <w:pPr>
        <w:pStyle w:val="optxtparaTag"/>
        <w:rPr>
          <w:rFonts w:asciiTheme="minorHAnsi" w:hAnsiTheme="minorHAnsi"/>
        </w:rPr>
      </w:pPr>
      <w:r w:rsidRPr="00A843CB">
        <w:rPr>
          <w:rFonts w:asciiTheme="minorHAnsi" w:hAnsiTheme="minorHAnsi"/>
        </w:rPr>
        <w:t>Une vis est liée à l'arbre moteur et transmet le mouvement de rotation à un écrou en liaison pivot (rotation par rapport au bras). Les différentes liaisons entre le bras, le moteur et le bâti permettent la cinématique du mouvement.</w:t>
      </w:r>
    </w:p>
    <w:p w14:paraId="7312C12E" w14:textId="77777777" w:rsidR="00DD3835" w:rsidRDefault="00DD3835" w:rsidP="00DD3835">
      <w:pPr>
        <w:pStyle w:val="optxtparaTag"/>
        <w:rPr>
          <w:rFonts w:asciiTheme="minorHAnsi" w:hAnsiTheme="minorHAnsi"/>
        </w:rPr>
      </w:pPr>
      <w:r w:rsidRPr="00A843CB">
        <w:rPr>
          <w:rFonts w:asciiTheme="minorHAnsi" w:hAnsiTheme="minorHAnsi"/>
        </w:rPr>
        <w:t>Le système vis/écrou permet de transformer un mouvement de rotation de la vis en mouvement de translation de l'écrou. Il s'agit d'un système vis écrou classique avec interposition d'éléments roulants pour éliminer les frottements. Lors du mouvement, les billes se déplacent dans un circuit fermé.</w:t>
      </w:r>
    </w:p>
    <w:p w14:paraId="3189EB10" w14:textId="77777777" w:rsidR="00A843CB" w:rsidRPr="00A843CB" w:rsidRDefault="00A843CB" w:rsidP="00DD3835">
      <w:pPr>
        <w:pStyle w:val="optxtparaTag"/>
        <w:rPr>
          <w:rFonts w:asciiTheme="minorHAnsi" w:hAnsiTheme="minorHAnsi"/>
          <w:i/>
          <w:vanish/>
          <w:color w:val="C0C0C0"/>
          <w:sz w:val="16"/>
        </w:rPr>
        <w:sectPr w:rsidR="00A843CB" w:rsidRPr="00A843CB" w:rsidSect="0085537A">
          <w:type w:val="continuous"/>
          <w:pgSz w:w="11906" w:h="16838" w:code="9"/>
          <w:pgMar w:top="1191" w:right="1701" w:bottom="1644" w:left="1701" w:header="851" w:footer="737" w:gutter="0"/>
          <w:cols w:space="720"/>
        </w:sectPr>
      </w:pPr>
    </w:p>
    <w:p w14:paraId="130B8747" w14:textId="77777777" w:rsidR="00DD3835" w:rsidRPr="006747B1" w:rsidRDefault="00DD3835" w:rsidP="0085537A">
      <w:pPr>
        <w:pStyle w:val="spaceBeforeKeep"/>
      </w:pPr>
      <w:r w:rsidRPr="006747B1">
        <w:rPr>
          <w:rFonts w:ascii="Arial" w:hAnsi="Arial"/>
          <w:color w:val="FFFFFF"/>
          <w:sz w:val="2"/>
        </w:rPr>
        <w:lastRenderedPageBreak/>
        <w:t>   </w:t>
      </w:r>
    </w:p>
    <w:p w14:paraId="3C5166B1" w14:textId="77777777" w:rsidR="00DD3835" w:rsidRDefault="006A50FD" w:rsidP="00DD3835">
      <w:pPr>
        <w:rPr>
          <w:rFonts w:ascii="Arial" w:hAnsi="Arial"/>
          <w:color w:val="FFFFFF"/>
          <w:sz w:val="2"/>
        </w:rPr>
      </w:pPr>
      <w:r w:rsidRPr="006A50FD">
        <w:rPr>
          <w:noProof/>
          <w:lang w:eastAsia="zh-CN"/>
        </w:rPr>
        <mc:AlternateContent>
          <mc:Choice Requires="wps">
            <w:drawing>
              <wp:anchor distT="0" distB="0" distL="71755" distR="0" simplePos="0" relativeHeight="251687936" behindDoc="0" locked="0" layoutInCell="1" allowOverlap="1" wp14:anchorId="6FA2AD22" wp14:editId="4ED8E950">
                <wp:simplePos x="0" y="0"/>
                <wp:positionH relativeFrom="column">
                  <wp:posOffset>2341245</wp:posOffset>
                </wp:positionH>
                <wp:positionV relativeFrom="paragraph">
                  <wp:posOffset>2152650</wp:posOffset>
                </wp:positionV>
                <wp:extent cx="2879725" cy="995045"/>
                <wp:effectExtent l="0" t="0" r="0" b="0"/>
                <wp:wrapSquare wrapText="left"/>
                <wp:docPr id="111" name="Zone de texte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995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E38948" w14:textId="77777777" w:rsidR="00DD3835" w:rsidRDefault="00DD3835" w:rsidP="00DD3835">
                            <w:pPr>
                              <w:pStyle w:val="optxtResresRighttitle"/>
                            </w:pPr>
                            <w:r>
                              <w:rPr>
                                <w:noProof/>
                                <w:lang w:eastAsia="zh-CN" w:bidi="ar-SA"/>
                              </w:rPr>
                              <w:drawing>
                                <wp:inline distT="0" distB="0" distL="0" distR="0" wp14:anchorId="0C8D64D5" wp14:editId="27620118">
                                  <wp:extent cx="1047750" cy="838200"/>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47750" cy="838200"/>
                                          </a:xfrm>
                                          <a:prstGeom prst="rect">
                                            <a:avLst/>
                                          </a:prstGeom>
                                          <a:solidFill>
                                            <a:srgbClr val="FFFFFF"/>
                                          </a:solid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11" o:spid="_x0000_s1053" type="#_x0000_t202" style="position:absolute;left:0;text-align:left;margin-left:184.35pt;margin-top:169.5pt;width:226.75pt;height:78.35pt;z-index:251687936;visibility:visible;mso-wrap-style:square;mso-width-percent:0;mso-height-percent:0;mso-wrap-distance-left:5.6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" stroked="f">
                <v:textbox inset="0,0,0,0">
                  <w:txbxContent>
                    <w:p w:rsidR="00DD3835" w:rsidRDefault="00DD3835" w:rsidP="00DD3835">
                      <w:pPr>
                        <w:pStyle w:val="optxtResresRighttitle"/>
                      </w:pPr>
                      <w:r>
                        <w:rPr>
                          <w:noProof/>
                          <w:lang w:eastAsia="fr-FR" w:bidi="ar-SA"/>
                        </w:rPr>
                        <w:drawing>
                          <wp:inline distT="0" distB="0" distL="0" distR="0" wp14:anchorId="5903ECD6" wp14:editId="06A1BA3E">
                            <wp:extent cx="1047750" cy="838200"/>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47750" cy="838200"/>
                                    </a:xfrm>
                                    <a:prstGeom prst="rect">
                                      <a:avLst/>
                                    </a:prstGeom>
                                    <a:solidFill>
                                      <a:srgbClr val="FFFFFF"/>
                                    </a:solidFill>
                                    <a:ln>
                                      <a:noFill/>
                                    </a:ln>
                                  </pic:spPr>
                                </pic:pic>
                              </a:graphicData>
                            </a:graphic>
                          </wp:inline>
                        </w:drawing>
                      </w:r>
                    </w:p>
                  </w:txbxContent>
                </v:textbox>
                <w10:wrap type="square" side="left"/>
              </v:shape>
            </w:pict>
          </mc:Fallback>
        </mc:AlternateContent>
      </w:r>
      <w:r w:rsidR="00DD3835">
        <w:rPr>
          <w:noProof/>
          <w:color w:val="FFFFFF"/>
          <w:sz w:val="2"/>
          <w:lang w:eastAsia="zh-CN"/>
        </w:rPr>
        <mc:AlternateContent>
          <mc:Choice Requires="wps">
            <w:drawing>
              <wp:inline distT="0" distB="0" distL="0" distR="0" wp14:anchorId="727B8018" wp14:editId="06EE175A">
                <wp:extent cx="5400040" cy="2081530"/>
                <wp:effectExtent l="3175" t="0" r="6985" b="4445"/>
                <wp:docPr id="113" name="Zone de texte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0815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0B1F29" w14:textId="77777777" w:rsidR="00DD3835" w:rsidRDefault="00DD3835" w:rsidP="00DD3835">
                            <w:pPr>
                              <w:keepLines/>
                              <w:rPr>
                                <w:rFonts w:ascii="Arial" w:hAnsi="Arial"/>
                                <w:color w:val="FFFFFF"/>
                                <w:sz w:val="2"/>
                              </w:rPr>
                            </w:pPr>
                            <w:r>
                              <w:rPr>
                                <w:noProof/>
                                <w:lang w:eastAsia="zh-CN"/>
                              </w:rPr>
                              <w:drawing>
                                <wp:inline distT="0" distB="0" distL="0" distR="0" wp14:anchorId="75D0B4A8" wp14:editId="62AF810C">
                                  <wp:extent cx="4324350" cy="2066925"/>
                                  <wp:effectExtent l="0" t="0" r="0" b="952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24350" cy="2066925"/>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noAutofit/>
                      </wps:bodyPr>
                    </wps:wsp>
                  </a:graphicData>
                </a:graphic>
              </wp:inline>
            </w:drawing>
          </mc:Choice>
          <mc:Fallback>
            <w:pict>
              <v:shape id="Zone de texte 113" o:spid="_x0000_s1054" type="#_x0000_t202" style="width:425.2pt;height:16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" stroked="f">
                <v:fill opacity="0"/>
                <v:textbox inset="0,0,0,0">
                  <w:txbxContent>
                    <w:p w:rsidR="00DD3835" w:rsidRDefault="00DD3835" w:rsidP="00DD3835">
                      <w:pPr>
                        <w:keepLines/>
                        <w:rPr>
                          <w:rFonts w:ascii="Arial" w:hAnsi="Arial"/>
                          <w:color w:val="FFFFFF"/>
                          <w:sz w:val="2"/>
                        </w:rPr>
                      </w:pPr>
                      <w:r>
                        <w:rPr>
                          <w:noProof/>
                          <w:lang w:eastAsia="fr-FR"/>
                        </w:rPr>
                        <w:drawing>
                          <wp:inline distT="0" distB="0" distL="0" distR="0" wp14:anchorId="59EB2785" wp14:editId="2D57FF85">
                            <wp:extent cx="4324350" cy="2066925"/>
                            <wp:effectExtent l="0" t="0" r="0" b="952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24350" cy="2066925"/>
                                    </a:xfrm>
                                    <a:prstGeom prst="rect">
                                      <a:avLst/>
                                    </a:prstGeom>
                                    <a:solidFill>
                                      <a:srgbClr val="FFFFFF">
                                        <a:alpha val="0"/>
                                      </a:srgbClr>
                                    </a:solidFill>
                                    <a:ln>
                                      <a:noFill/>
                                    </a:ln>
                                  </pic:spPr>
                                </pic:pic>
                              </a:graphicData>
                            </a:graphic>
                          </wp:inline>
                        </w:drawing>
                      </w:r>
                    </w:p>
                  </w:txbxContent>
                </v:textbox>
                <w10:anchorlock/>
              </v:shape>
            </w:pict>
          </mc:Fallback>
        </mc:AlternateContent>
      </w:r>
    </w:p>
    <w:p w14:paraId="19DD5B1C" w14:textId="77777777" w:rsidR="00DD3835" w:rsidRDefault="00DD3835" w:rsidP="00DD3835">
      <w:pPr>
        <w:rPr>
          <w:i/>
          <w:vanish/>
          <w:color w:val="C0C0C0"/>
          <w:sz w:val="16"/>
        </w:rPr>
      </w:pPr>
      <w:r>
        <w:rPr>
          <w:rFonts w:ascii="Arial" w:hAnsi="Arial"/>
          <w:color w:val="FFFFFF"/>
          <w:sz w:val="2"/>
        </w:rPr>
        <w:t>   </w:t>
      </w:r>
    </w:p>
    <w:p w14:paraId="5BFD0D99" w14:textId="77777777" w:rsidR="00DD3835" w:rsidRDefault="00DD3835" w:rsidP="00DD3835">
      <w:pPr>
        <w:rPr>
          <w:rFonts w:ascii="Arial" w:hAnsi="Arial"/>
          <w:color w:val="FFFFFF"/>
          <w:sz w:val="2"/>
        </w:rPr>
      </w:pPr>
    </w:p>
    <w:p w14:paraId="15FF8AEA" w14:textId="77777777" w:rsidR="006A50FD" w:rsidRPr="006A50FD" w:rsidRDefault="006A50FD" w:rsidP="006A50FD">
      <w:pPr>
        <w:pStyle w:val="optxtparaTag"/>
        <w:rPr>
          <w:rFonts w:asciiTheme="minorHAnsi" w:hAnsiTheme="minorHAnsi"/>
        </w:rPr>
      </w:pPr>
      <w:r w:rsidRPr="006A50FD">
        <w:rPr>
          <w:rFonts w:asciiTheme="minorHAnsi" w:hAnsiTheme="minorHAnsi"/>
        </w:rPr>
        <w:t xml:space="preserve">Vous pouvez ouvrir le capot et faire tourner la vis de plusieurs tours pour observer le mouvement relatif de l'écrou par rapport à la vis. On définit le pas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rsidRPr="006A50FD">
        <w:rPr>
          <w:rFonts w:asciiTheme="minorHAnsi" w:hAnsiTheme="minorHAnsi"/>
        </w:rPr>
        <w:t xml:space="preserve"> de la vis (distance entre deux filets, cf figure).</w:t>
      </w:r>
    </w:p>
    <w:p w14:paraId="0780EECE" w14:textId="77777777" w:rsidR="00DD3835" w:rsidRDefault="00DD3835" w:rsidP="006A50FD">
      <w:pPr>
        <w:pStyle w:val="optxtparaTag"/>
        <w:rPr>
          <w:rFonts w:asciiTheme="minorHAnsi" w:hAnsiTheme="minorHAnsi"/>
        </w:rPr>
      </w:pPr>
      <w:r w:rsidRPr="006A50FD">
        <w:rPr>
          <w:rFonts w:asciiTheme="minorHAnsi" w:hAnsiTheme="minorHAnsi"/>
        </w:rPr>
        <w:t>La relation entre l'angle de rotation de la vis (et donc du moteur) et la translation de l'écrou est fonction du pas de la vis. Lorsque la vis tourne d'un tour, l'écrou avance d'une distance égale à</w:t>
      </w:r>
      <w:r w:rsidR="006A50FD">
        <w:rPr>
          <w:rFonts w:asciiTheme="minorHAnsi" w:hAnsiTheme="minorHAnsi"/>
        </w:rPr>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rsidRPr="006A50FD">
        <w:rPr>
          <w:rFonts w:asciiTheme="minorHAnsi" w:hAnsiTheme="minorHAnsi"/>
        </w:rPr>
        <w:t xml:space="preserve">. On est alors en mesure de connaître la relation linéaire entre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rsidRPr="006A50FD">
        <w:rPr>
          <w:rFonts w:asciiTheme="minorHAnsi" w:hAnsiTheme="minorHAnsi"/>
        </w:rPr>
        <w:t xml:space="preserve"> translation de l'écrou par rapport à la vis et </w:t>
      </w:r>
      <m:oMath>
        <m:sSub>
          <m:sSubPr>
            <m:ctrlPr>
              <w:rPr>
                <w:rFonts w:ascii="Cambria Math" w:hAnsi="Cambria Math"/>
                <w:i/>
              </w:rPr>
            </m:ctrlPr>
          </m:sSubPr>
          <m:e>
            <m:r>
              <w:rPr>
                <w:rFonts w:ascii="Cambria Math" w:hAnsi="Cambria Math"/>
              </w:rPr>
              <m:t>α</m:t>
            </m:r>
          </m:e>
          <m:sub>
            <m:r>
              <w:rPr>
                <w:rFonts w:ascii="Cambria Math" w:hAnsi="Cambria Math"/>
              </w:rPr>
              <m:t>v</m:t>
            </m:r>
          </m:sub>
        </m:sSub>
      </m:oMath>
      <w:r w:rsidRPr="006A50FD">
        <w:rPr>
          <w:rFonts w:asciiTheme="minorHAnsi" w:hAnsiTheme="minorHAnsi"/>
        </w:rPr>
        <w:t xml:space="preserve"> rotation de la vis en radian. En dérivant cette relation, on obtient le gain reliant la vitesse linéaire de l'écrou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Pr="006A50FD">
        <w:rPr>
          <w:rFonts w:asciiTheme="minorHAnsi" w:hAnsiTheme="minorHAnsi"/>
        </w:rPr>
        <w:t xml:space="preserve"> et la vitesse angulaire du moteur</w:t>
      </w:r>
      <m:oMath>
        <m:sSub>
          <m:sSubPr>
            <m:ctrlPr>
              <w:rPr>
                <w:rFonts w:ascii="Cambria Math" w:hAnsi="Cambria Math"/>
                <w:i/>
              </w:rPr>
            </m:ctrlPr>
          </m:sSubPr>
          <m:e>
            <m:r>
              <w:rPr>
                <w:rFonts w:ascii="Cambria Math" w:hAnsi="Cambria Math"/>
              </w:rPr>
              <m:t>ω</m:t>
            </m:r>
          </m:e>
          <m:sub>
            <m:r>
              <w:rPr>
                <w:rFonts w:ascii="Cambria Math" w:hAnsi="Cambria Math"/>
              </w:rPr>
              <m:t>v</m:t>
            </m:r>
          </m:sub>
        </m:sSub>
      </m:oMath>
      <w:r w:rsidRPr="006A50FD">
        <w:rPr>
          <w:rFonts w:asciiTheme="minorHAnsi" w:hAnsiTheme="minorHAnsi"/>
        </w:rPr>
        <w:t>.</w:t>
      </w:r>
    </w:p>
    <w:p w14:paraId="7856065C" w14:textId="77777777" w:rsidR="0085537A" w:rsidRPr="006A50FD" w:rsidRDefault="0085537A" w:rsidP="006A50FD">
      <w:pPr>
        <w:pStyle w:val="optxtparaTag"/>
        <w:rPr>
          <w:rFonts w:asciiTheme="minorHAnsi" w:hAnsiTheme="minorHAnsi"/>
        </w:rPr>
      </w:pPr>
    </w:p>
    <w:p w14:paraId="173EFA1A" w14:textId="77777777" w:rsidR="00DD3835" w:rsidRDefault="00DD3835" w:rsidP="00DD3835">
      <w:pPr>
        <w:rPr>
          <w:rFonts w:ascii="Arial" w:hAnsi="Arial"/>
          <w:color w:val="FFFFFF"/>
          <w:sz w:val="2"/>
        </w:rPr>
      </w:pPr>
      <w:r>
        <w:rPr>
          <w:noProof/>
          <w:color w:val="FFFFFF"/>
          <w:sz w:val="2"/>
          <w:lang w:eastAsia="zh-CN"/>
        </w:rPr>
        <mc:AlternateContent>
          <mc:Choice Requires="wps">
            <w:drawing>
              <wp:inline distT="0" distB="0" distL="0" distR="0" wp14:anchorId="77028A45" wp14:editId="377F6A36">
                <wp:extent cx="5400040" cy="1567180"/>
                <wp:effectExtent l="3175" t="1905" r="6985" b="2540"/>
                <wp:docPr id="99" name="Zone de texte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567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188DB6" w14:textId="77777777" w:rsidR="00DD3835" w:rsidRDefault="00DD3835" w:rsidP="00DD3835">
                            <w:pPr>
                              <w:keepLines/>
                              <w:rPr>
                                <w:rFonts w:ascii="Arial" w:hAnsi="Arial"/>
                                <w:color w:val="FFFFFF"/>
                                <w:sz w:val="2"/>
                              </w:rPr>
                            </w:pPr>
                            <w:r>
                              <w:rPr>
                                <w:noProof/>
                                <w:lang w:eastAsia="zh-CN"/>
                              </w:rPr>
                              <w:drawing>
                                <wp:inline distT="0" distB="0" distL="0" distR="0" wp14:anchorId="01F6987B" wp14:editId="6C446878">
                                  <wp:extent cx="5410200" cy="1552575"/>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10200" cy="1552575"/>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noAutofit/>
                      </wps:bodyPr>
                    </wps:wsp>
                  </a:graphicData>
                </a:graphic>
              </wp:inline>
            </w:drawing>
          </mc:Choice>
          <mc:Fallback>
            <w:pict>
              <v:shape id="Zone de texte 99" o:spid="_x0000_s1055" type="#_x0000_t202" style="width:425.2pt;height:1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" stroked="f">
                <v:fill opacity="0"/>
                <v:textbox inset="0,0,0,0">
                  <w:txbxContent>
                    <w:p w:rsidR="00DD3835" w:rsidRDefault="00DD3835" w:rsidP="00DD3835">
                      <w:pPr>
                        <w:keepLines/>
                        <w:rPr>
                          <w:rFonts w:ascii="Arial" w:hAnsi="Arial"/>
                          <w:color w:val="FFFFFF"/>
                          <w:sz w:val="2"/>
                        </w:rPr>
                      </w:pPr>
                      <w:r>
                        <w:rPr>
                          <w:noProof/>
                          <w:lang w:eastAsia="fr-FR"/>
                        </w:rPr>
                        <w:drawing>
                          <wp:inline distT="0" distB="0" distL="0" distR="0" wp14:anchorId="524ED0D5" wp14:editId="34AE4B07">
                            <wp:extent cx="5410200" cy="1552575"/>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10200" cy="1552575"/>
                                    </a:xfrm>
                                    <a:prstGeom prst="rect">
                                      <a:avLst/>
                                    </a:prstGeom>
                                    <a:solidFill>
                                      <a:srgbClr val="FFFFFF">
                                        <a:alpha val="0"/>
                                      </a:srgbClr>
                                    </a:solidFill>
                                    <a:ln>
                                      <a:noFill/>
                                    </a:ln>
                                  </pic:spPr>
                                </pic:pic>
                              </a:graphicData>
                            </a:graphic>
                          </wp:inline>
                        </w:drawing>
                      </w:r>
                    </w:p>
                  </w:txbxContent>
                </v:textbox>
                <w10:anchorlock/>
              </v:shape>
            </w:pict>
          </mc:Fallback>
        </mc:AlternateContent>
      </w:r>
    </w:p>
    <w:p w14:paraId="660D6287" w14:textId="77777777" w:rsidR="00DD3835" w:rsidRDefault="00DD3835" w:rsidP="00DD3835">
      <w:pPr>
        <w:rPr>
          <w:rFonts w:ascii="Arial" w:hAnsi="Arial"/>
          <w:color w:val="FFFFFF"/>
          <w:sz w:val="2"/>
        </w:rPr>
      </w:pPr>
      <w:r>
        <w:rPr>
          <w:rFonts w:ascii="Arial" w:hAnsi="Arial"/>
          <w:color w:val="FFFFFF"/>
          <w:sz w:val="2"/>
        </w:rPr>
        <w:lastRenderedPageBreak/>
        <w:t>   </w:t>
      </w:r>
      <w:r>
        <w:rPr>
          <w:noProof/>
          <w:color w:val="FFFFFF"/>
          <w:sz w:val="2"/>
          <w:lang w:eastAsia="zh-CN"/>
        </w:rPr>
        <mc:AlternateContent>
          <mc:Choice Requires="wps">
            <w:drawing>
              <wp:inline distT="0" distB="0" distL="0" distR="0" wp14:anchorId="2E1A57E2" wp14:editId="43AA50C5">
                <wp:extent cx="5400040" cy="2200910"/>
                <wp:effectExtent l="3175" t="3175" r="6985" b="5715"/>
                <wp:docPr id="69" name="Zone de texte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2009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A32EC" w14:textId="77777777" w:rsidR="00DD3835" w:rsidRDefault="00DD3835" w:rsidP="00DD3835">
                            <w:pPr>
                              <w:keepLines/>
                              <w:rPr>
                                <w:rFonts w:ascii="Arial" w:hAnsi="Arial"/>
                                <w:color w:val="FFFFFF"/>
                                <w:sz w:val="2"/>
                              </w:rPr>
                            </w:pPr>
                            <w:r>
                              <w:rPr>
                                <w:noProof/>
                                <w:lang w:eastAsia="zh-CN"/>
                              </w:rPr>
                              <w:drawing>
                                <wp:inline distT="0" distB="0" distL="0" distR="0" wp14:anchorId="1768AFDF" wp14:editId="262FB430">
                                  <wp:extent cx="5400675" cy="219075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noAutofit/>
                      </wps:bodyPr>
                    </wps:wsp>
                  </a:graphicData>
                </a:graphic>
              </wp:inline>
            </w:drawing>
          </mc:Choice>
          <mc:Fallback>
            <w:pict>
              <v:shape id="Zone de texte 69" o:spid="_x0000_s1056" type="#_x0000_t202" style="width:425.2pt;height:17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" stroked="f">
                <v:fill opacity="0"/>
                <v:textbox inset="0,0,0,0">
                  <w:txbxContent>
                    <w:p w:rsidR="00DD3835" w:rsidRDefault="00DD3835" w:rsidP="00DD3835">
                      <w:pPr>
                        <w:keepLines/>
                        <w:rPr>
                          <w:rFonts w:ascii="Arial" w:hAnsi="Arial"/>
                          <w:color w:val="FFFFFF"/>
                          <w:sz w:val="2"/>
                        </w:rPr>
                      </w:pPr>
                      <w:r>
                        <w:rPr>
                          <w:noProof/>
                          <w:lang w:eastAsia="fr-FR"/>
                        </w:rPr>
                        <w:drawing>
                          <wp:inline distT="0" distB="0" distL="0" distR="0" wp14:anchorId="7EFF8CB5" wp14:editId="2CC60A1F">
                            <wp:extent cx="5400675" cy="219075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solidFill>
                                      <a:srgbClr val="FFFFFF">
                                        <a:alpha val="0"/>
                                      </a:srgbClr>
                                    </a:solidFill>
                                    <a:ln>
                                      <a:noFill/>
                                    </a:ln>
                                  </pic:spPr>
                                </pic:pic>
                              </a:graphicData>
                            </a:graphic>
                          </wp:inline>
                        </w:drawing>
                      </w:r>
                    </w:p>
                  </w:txbxContent>
                </v:textbox>
                <w10:anchorlock/>
              </v:shape>
            </w:pict>
          </mc:Fallback>
        </mc:AlternateContent>
      </w:r>
    </w:p>
    <w:p w14:paraId="2A89BFE4" w14:textId="77777777" w:rsidR="00DD3835" w:rsidRPr="006747B1" w:rsidRDefault="00DD3835" w:rsidP="00DD3835">
      <w:pPr>
        <w:rPr>
          <w:i/>
          <w:vanish/>
          <w:color w:val="C0C0C0"/>
          <w:sz w:val="16"/>
        </w:rPr>
      </w:pPr>
      <w:r w:rsidRPr="006747B1">
        <w:rPr>
          <w:rFonts w:ascii="Arial" w:hAnsi="Arial"/>
          <w:color w:val="FFFFFF"/>
          <w:sz w:val="2"/>
        </w:rPr>
        <w:t>   </w:t>
      </w:r>
    </w:p>
    <w:p w14:paraId="0193686C" w14:textId="77777777" w:rsidR="00DD3835" w:rsidRDefault="00DD3835" w:rsidP="00DD3835">
      <w:pPr>
        <w:pStyle w:val="spaceBeforeKeep"/>
      </w:pPr>
    </w:p>
    <w:p w14:paraId="0F199B81" w14:textId="77777777" w:rsidR="00DD3835" w:rsidRPr="009072B9" w:rsidRDefault="00DD3835" w:rsidP="00DD3835">
      <w:pPr>
        <w:pStyle w:val="odTemplateTextdefaultStyle"/>
        <w:rPr>
          <w:rFonts w:asciiTheme="minorHAnsi" w:hAnsiTheme="minorHAnsi"/>
        </w:rPr>
      </w:pPr>
      <w:r w:rsidRPr="009072B9">
        <w:rPr>
          <w:rFonts w:asciiTheme="minorHAnsi" w:hAnsiTheme="minorHAnsi"/>
        </w:rPr>
        <w:t>Ensemble de liaisons.</w:t>
      </w:r>
    </w:p>
    <w:p w14:paraId="646F540B" w14:textId="7A953B2A" w:rsidR="0085537A" w:rsidRDefault="00DD3835" w:rsidP="0085537A">
      <w:pPr>
        <w:pStyle w:val="optxtparaTag"/>
        <w:rPr>
          <w:rFonts w:asciiTheme="minorHAnsi" w:hAnsiTheme="minorHAnsi"/>
        </w:rPr>
      </w:pPr>
      <w:r w:rsidRPr="009072B9">
        <w:rPr>
          <w:rFonts w:asciiTheme="minorHAnsi" w:hAnsiTheme="minorHAnsi"/>
        </w:rPr>
        <w:t xml:space="preserve">Une étude cinématique (qui sera menée au second trimestre) permet d'obtenir une caractéristique non linéaire entre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rsidRPr="009072B9">
        <w:rPr>
          <w:rFonts w:asciiTheme="minorHAnsi" w:hAnsiTheme="minorHAnsi"/>
        </w:rPr>
        <w:t xml:space="preserve"> (translation de l'écrou) et </w:t>
      </w:r>
      <m:oMath>
        <m:sSub>
          <m:sSubPr>
            <m:ctrlPr>
              <w:rPr>
                <w:rFonts w:ascii="Cambria Math" w:hAnsi="Cambria Math"/>
                <w:i/>
              </w:rPr>
            </m:ctrlPr>
          </m:sSubPr>
          <m:e>
            <m:r>
              <w:rPr>
                <w:rFonts w:ascii="Cambria Math" w:hAnsi="Cambria Math"/>
              </w:rPr>
              <m:t>θ</m:t>
            </m:r>
          </m:e>
          <m:sub>
            <m:r>
              <w:rPr>
                <w:rFonts w:ascii="Cambria Math" w:hAnsi="Cambria Math"/>
              </w:rPr>
              <m:t>b</m:t>
            </m:r>
          </m:sub>
        </m:sSub>
      </m:oMath>
      <w:r w:rsidR="00342D66">
        <w:rPr>
          <w:rFonts w:asciiTheme="minorHAnsi" w:hAnsiTheme="minorHAnsi"/>
        </w:rPr>
        <w:t xml:space="preserve"> </w:t>
      </w:r>
      <w:r w:rsidRPr="009072B9">
        <w:rPr>
          <w:rFonts w:asciiTheme="minorHAnsi" w:hAnsiTheme="minorHAnsi"/>
        </w:rPr>
        <w:t>(angle de rotation du bras). On peut également obtenir cette courbe par l'intermédiaire du logiciel. On obtient l'allure suivante.</w:t>
      </w:r>
    </w:p>
    <w:p w14:paraId="1DF80779" w14:textId="77777777" w:rsidR="00DD3835" w:rsidRDefault="00DD3835" w:rsidP="0085537A">
      <w:pPr>
        <w:pStyle w:val="optxtparaTag"/>
      </w:pPr>
      <w:r>
        <w:rPr>
          <w:rFonts w:ascii="Arial" w:hAnsi="Arial"/>
          <w:color w:val="FFFFFF"/>
          <w:sz w:val="2"/>
        </w:rPr>
        <w:t>  </w:t>
      </w:r>
    </w:p>
    <w:p w14:paraId="4F43641B" w14:textId="77777777" w:rsidR="00DD3835" w:rsidRDefault="00DD3835" w:rsidP="00DD3835">
      <w:pPr>
        <w:rPr>
          <w:rFonts w:ascii="Arial" w:hAnsi="Arial"/>
          <w:color w:val="FFFFFF"/>
          <w:sz w:val="2"/>
        </w:rPr>
      </w:pPr>
      <w:r>
        <w:rPr>
          <w:noProof/>
          <w:color w:val="FFFFFF"/>
          <w:sz w:val="2"/>
          <w:lang w:eastAsia="zh-CN"/>
        </w:rPr>
        <mc:AlternateContent>
          <mc:Choice Requires="wps">
            <w:drawing>
              <wp:inline distT="0" distB="0" distL="0" distR="0" wp14:anchorId="77E95CF8" wp14:editId="4EA09A44">
                <wp:extent cx="5400040" cy="1690370"/>
                <wp:effectExtent l="3175" t="4445" r="6985" b="635"/>
                <wp:docPr id="60" name="Zone de texte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6903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CB8B31" w14:textId="77777777" w:rsidR="00DD3835" w:rsidRDefault="00DD3835" w:rsidP="0085537A">
                            <w:pPr>
                              <w:keepLines/>
                              <w:jc w:val="center"/>
                              <w:rPr>
                                <w:rFonts w:ascii="Arial" w:hAnsi="Arial"/>
                                <w:color w:val="FFFFFF"/>
                                <w:sz w:val="2"/>
                              </w:rPr>
                            </w:pPr>
                            <w:r>
                              <w:rPr>
                                <w:noProof/>
                                <w:lang w:eastAsia="zh-CN"/>
                              </w:rPr>
                              <w:drawing>
                                <wp:inline distT="0" distB="0" distL="0" distR="0" wp14:anchorId="0F20556E" wp14:editId="667A1515">
                                  <wp:extent cx="2838450" cy="16764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38450" cy="1676400"/>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noAutofit/>
                      </wps:bodyPr>
                    </wps:wsp>
                  </a:graphicData>
                </a:graphic>
              </wp:inline>
            </w:drawing>
          </mc:Choice>
          <mc:Fallback>
            <w:pict>
              <v:shape id="Zone de texte 60" o:spid="_x0000_s1057" type="#_x0000_t202" style="width:425.2pt;height:13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" stroked="f">
                <v:fill opacity="0"/>
                <v:textbox inset="0,0,0,0">
                  <w:txbxContent>
                    <w:p w:rsidR="00DD3835" w:rsidRDefault="00DD3835" w:rsidP="0085537A">
                      <w:pPr>
                        <w:keepLines/>
                        <w:jc w:val="center"/>
                        <w:rPr>
                          <w:rFonts w:ascii="Arial" w:hAnsi="Arial"/>
                          <w:color w:val="FFFFFF"/>
                          <w:sz w:val="2"/>
                        </w:rPr>
                      </w:pPr>
                      <w:r>
                        <w:rPr>
                          <w:noProof/>
                          <w:lang w:eastAsia="fr-FR"/>
                        </w:rPr>
                        <w:drawing>
                          <wp:inline distT="0" distB="0" distL="0" distR="0" wp14:anchorId="57126E92" wp14:editId="7928C5B4">
                            <wp:extent cx="2838450" cy="16764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38450" cy="1676400"/>
                                    </a:xfrm>
                                    <a:prstGeom prst="rect">
                                      <a:avLst/>
                                    </a:prstGeom>
                                    <a:solidFill>
                                      <a:srgbClr val="FFFFFF">
                                        <a:alpha val="0"/>
                                      </a:srgbClr>
                                    </a:solidFill>
                                    <a:ln>
                                      <a:noFill/>
                                    </a:ln>
                                  </pic:spPr>
                                </pic:pic>
                              </a:graphicData>
                            </a:graphic>
                          </wp:inline>
                        </w:drawing>
                      </w:r>
                    </w:p>
                  </w:txbxContent>
                </v:textbox>
                <w10:anchorlock/>
              </v:shape>
            </w:pict>
          </mc:Fallback>
        </mc:AlternateContent>
      </w:r>
      <w:bookmarkStart w:id="35" w:name="_GoBack"/>
      <w:bookmarkEnd w:id="35"/>
    </w:p>
    <w:p w14:paraId="67642DA8" w14:textId="77777777" w:rsidR="00DD3835" w:rsidRPr="006747B1" w:rsidRDefault="00DD3835" w:rsidP="00DD3835">
      <w:pPr>
        <w:rPr>
          <w:i/>
          <w:vanish/>
          <w:color w:val="C0C0C0"/>
          <w:sz w:val="16"/>
        </w:rPr>
      </w:pPr>
      <w:r w:rsidRPr="006747B1">
        <w:rPr>
          <w:rFonts w:ascii="Arial" w:hAnsi="Arial"/>
          <w:color w:val="FFFFFF"/>
          <w:sz w:val="2"/>
        </w:rPr>
        <w:t>   </w:t>
      </w:r>
    </w:p>
    <w:p w14:paraId="09387BAC" w14:textId="77777777" w:rsidR="00DD3835" w:rsidRPr="008109C0" w:rsidRDefault="00DD3835" w:rsidP="00DD3835">
      <w:pPr>
        <w:pStyle w:val="optxtparaTag"/>
        <w:rPr>
          <w:rFonts w:asciiTheme="minorHAnsi" w:hAnsiTheme="minorHAnsi"/>
          <w:color w:val="FFFFFF"/>
          <w:sz w:val="2"/>
        </w:rPr>
      </w:pPr>
      <w:r w:rsidRPr="008109C0">
        <w:rPr>
          <w:rFonts w:asciiTheme="minorHAnsi" w:hAnsiTheme="minorHAnsi"/>
        </w:rPr>
        <w:t xml:space="preserve">En travaillant sur certaines plages de variation du bras à préciser, on peut approcher la courbe par des portions de droite et en déduire alors le gain </w:t>
      </w:r>
      <m:oMath>
        <m:r>
          <w:rPr>
            <w:rFonts w:ascii="Cambria Math" w:hAnsi="Cambria Math"/>
          </w:rPr>
          <m:t>K</m:t>
        </m:r>
      </m:oMath>
      <w:r w:rsidRPr="008109C0">
        <w:rPr>
          <w:rFonts w:asciiTheme="minorHAnsi" w:hAnsiTheme="minorHAnsi"/>
        </w:rPr>
        <w:t xml:space="preserve"> du schéma-bloc.</w:t>
      </w:r>
    </w:p>
    <w:p w14:paraId="56ED2FB4" w14:textId="77777777" w:rsidR="00DD3835" w:rsidRDefault="00DD3835" w:rsidP="006D167B">
      <w:pPr>
        <w:rPr>
          <w:i/>
          <w:vanish/>
          <w:color w:val="C0C0C0"/>
          <w:sz w:val="16"/>
        </w:rPr>
      </w:pPr>
      <w:r w:rsidRPr="006747B1">
        <w:rPr>
          <w:rFonts w:ascii="Arial" w:hAnsi="Arial"/>
          <w:color w:val="FFFFFF"/>
          <w:sz w:val="2"/>
        </w:rPr>
        <w:t>   </w:t>
      </w:r>
    </w:p>
    <w:sectPr w:rsidR="00DD3835" w:rsidSect="00DD3835">
      <w:type w:val="continuous"/>
      <w:pgSz w:w="11906" w:h="16838"/>
      <w:pgMar w:top="1417" w:right="1417" w:bottom="1417" w:left="1417" w:header="720" w:footer="737" w:gutter="0"/>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22445B" w14:textId="77777777" w:rsidR="00F744CC" w:rsidRDefault="00F744CC" w:rsidP="00D917A8">
      <w:pPr>
        <w:spacing w:after="0" w:line="240" w:lineRule="auto"/>
      </w:pPr>
      <w:r>
        <w:separator/>
      </w:r>
    </w:p>
  </w:endnote>
  <w:endnote w:type="continuationSeparator" w:id="0">
    <w:p w14:paraId="66092E91" w14:textId="77777777" w:rsidR="00F744CC" w:rsidRDefault="00F744CC" w:rsidP="00D91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tarSymbol">
    <w:altName w:val="Arial Unicode MS"/>
    <w:charset w:val="80"/>
    <w:family w:val="auto"/>
    <w:pitch w:val="default"/>
  </w:font>
  <w:font w:name="Arial">
    <w:panose1 w:val="020B0604020202020204"/>
    <w:charset w:val="00"/>
    <w:family w:val="auto"/>
    <w:pitch w:val="variable"/>
    <w:sig w:usb0="E0002AFF" w:usb1="C0007843" w:usb2="00000009" w:usb3="00000000" w:csb0="000001FF" w:csb1="00000000"/>
  </w:font>
  <w:font w:name="Tw Cen MT">
    <w:panose1 w:val="020B0602020104020603"/>
    <w:charset w:val="00"/>
    <w:family w:val="auto"/>
    <w:pitch w:val="variable"/>
    <w:sig w:usb0="00000003" w:usb1="00000000" w:usb2="00000000" w:usb3="00000000" w:csb0="00000003"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omic Sans MS">
    <w:panose1 w:val="030F0702030302020204"/>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DejaVu Sans">
    <w:altName w:val="Times New Roman"/>
    <w:charset w:val="00"/>
    <w:family w:val="auto"/>
    <w:pitch w:val="variable"/>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3"/>
      <w:gridCol w:w="1074"/>
      <w:gridCol w:w="3784"/>
    </w:tblGrid>
    <w:tr w:rsidR="00D07F8D" w14:paraId="7A066CC6" w14:textId="77777777" w:rsidTr="00D07F8D">
      <w:tc>
        <w:tcPr>
          <w:tcW w:w="4077" w:type="dxa"/>
          <w:vAlign w:val="center"/>
        </w:tcPr>
        <w:p w14:paraId="703BB840" w14:textId="77777777" w:rsidR="00D07F8D" w:rsidRPr="00CF549E" w:rsidRDefault="00D07F8D" w:rsidP="00D07F8D">
          <w:pPr>
            <w:pStyle w:val="Pieddepage"/>
            <w:jc w:val="left"/>
            <w:rPr>
              <w:rFonts w:ascii="Tw Cen MT" w:hAnsi="Tw Cen MT"/>
              <w:i/>
              <w:sz w:val="18"/>
            </w:rPr>
          </w:pPr>
          <w:r>
            <w:rPr>
              <w:rFonts w:ascii="Tw Cen MT" w:hAnsi="Tw Cen MT"/>
              <w:i/>
              <w:sz w:val="18"/>
            </w:rPr>
            <w:t>Equipe pédagogique La Martinière</w:t>
          </w:r>
        </w:p>
      </w:tc>
      <w:tc>
        <w:tcPr>
          <w:tcW w:w="1134" w:type="dxa"/>
          <w:vAlign w:val="center"/>
        </w:tcPr>
        <w:p w14:paraId="3E18747A" w14:textId="77777777" w:rsidR="00D07F8D" w:rsidRPr="00A4601C" w:rsidRDefault="00D07F8D" w:rsidP="00D07F8D">
          <w:pPr>
            <w:pStyle w:val="Pieddepage"/>
            <w:jc w:val="center"/>
            <w:rPr>
              <w:b/>
            </w:rPr>
          </w:pPr>
          <w:r w:rsidRPr="00A4601C">
            <w:rPr>
              <w:b/>
            </w:rPr>
            <w:fldChar w:fldCharType="begin"/>
          </w:r>
          <w:r w:rsidRPr="00A4601C">
            <w:rPr>
              <w:b/>
            </w:rPr>
            <w:instrText>PAGE   \* MERGEFORMAT</w:instrText>
          </w:r>
          <w:r w:rsidRPr="00A4601C">
            <w:rPr>
              <w:b/>
            </w:rPr>
            <w:fldChar w:fldCharType="separate"/>
          </w:r>
          <w:r w:rsidR="00F40ABA">
            <w:rPr>
              <w:b/>
              <w:noProof/>
            </w:rPr>
            <w:t>14</w:t>
          </w:r>
          <w:r w:rsidRPr="00A4601C">
            <w:rPr>
              <w:b/>
            </w:rPr>
            <w:fldChar w:fldCharType="end"/>
          </w:r>
        </w:p>
      </w:tc>
      <w:tc>
        <w:tcPr>
          <w:tcW w:w="4001" w:type="dxa"/>
        </w:tcPr>
        <w:p w14:paraId="4B39353A" w14:textId="77777777" w:rsidR="00D07F8D" w:rsidRDefault="00D07F8D" w:rsidP="00D07F8D">
          <w:pPr>
            <w:pStyle w:val="Pieddepage"/>
            <w:jc w:val="right"/>
            <w:rPr>
              <w:i/>
              <w:sz w:val="18"/>
            </w:rPr>
          </w:pPr>
          <w:r>
            <w:rPr>
              <w:i/>
              <w:sz w:val="18"/>
            </w:rPr>
            <w:t>Documents ressources</w:t>
          </w:r>
        </w:p>
        <w:p w14:paraId="6CBBC1CB" w14:textId="77777777" w:rsidR="00D07F8D" w:rsidRPr="00CF549E" w:rsidRDefault="000A33BD" w:rsidP="00D07F8D">
          <w:pPr>
            <w:pStyle w:val="Pieddepage"/>
            <w:jc w:val="right"/>
            <w:rPr>
              <w:i/>
              <w:sz w:val="18"/>
            </w:rPr>
          </w:pPr>
          <w:proofErr w:type="spellStart"/>
          <w:r>
            <w:rPr>
              <w:i/>
              <w:sz w:val="18"/>
            </w:rPr>
            <w:t>Maxpid</w:t>
          </w:r>
          <w:proofErr w:type="spellEnd"/>
        </w:p>
      </w:tc>
    </w:tr>
  </w:tbl>
  <w:p w14:paraId="6387D4A6" w14:textId="77777777" w:rsidR="00D07F8D" w:rsidRDefault="00D07F8D">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D07F8D" w14:paraId="504FCE76" w14:textId="77777777" w:rsidTr="00D07F8D">
      <w:tc>
        <w:tcPr>
          <w:tcW w:w="4077" w:type="dxa"/>
          <w:vAlign w:val="center"/>
        </w:tcPr>
        <w:p w14:paraId="2DC83DDE" w14:textId="77777777" w:rsidR="00D07F8D" w:rsidRPr="00CF549E" w:rsidRDefault="00D07F8D" w:rsidP="00D07F8D">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14:paraId="75FA4995" w14:textId="77777777" w:rsidR="00D07F8D" w:rsidRPr="00A4601C" w:rsidRDefault="00D07F8D" w:rsidP="00D07F8D">
          <w:pPr>
            <w:pStyle w:val="Pieddepage"/>
            <w:jc w:val="center"/>
            <w:rPr>
              <w:b/>
            </w:rPr>
          </w:pPr>
          <w:r w:rsidRPr="00A4601C">
            <w:rPr>
              <w:b/>
            </w:rPr>
            <w:fldChar w:fldCharType="begin"/>
          </w:r>
          <w:r w:rsidRPr="00A4601C">
            <w:rPr>
              <w:b/>
            </w:rPr>
            <w:instrText>PAGE   \* MERGEFORMAT</w:instrText>
          </w:r>
          <w:r w:rsidRPr="00A4601C">
            <w:rPr>
              <w:b/>
            </w:rPr>
            <w:fldChar w:fldCharType="separate"/>
          </w:r>
          <w:r w:rsidR="00F40ABA">
            <w:rPr>
              <w:b/>
              <w:noProof/>
            </w:rPr>
            <w:t>1</w:t>
          </w:r>
          <w:r w:rsidRPr="00A4601C">
            <w:rPr>
              <w:b/>
            </w:rPr>
            <w:fldChar w:fldCharType="end"/>
          </w:r>
        </w:p>
      </w:tc>
      <w:tc>
        <w:tcPr>
          <w:tcW w:w="4001" w:type="dxa"/>
        </w:tcPr>
        <w:p w14:paraId="1DE5D477" w14:textId="77777777" w:rsidR="00D07F8D" w:rsidRPr="00CF549E" w:rsidRDefault="00D07F8D" w:rsidP="00D07F8D">
          <w:pPr>
            <w:pStyle w:val="Pieddepage"/>
            <w:jc w:val="right"/>
            <w:rPr>
              <w:i/>
              <w:sz w:val="18"/>
            </w:rPr>
          </w:pPr>
          <w:r>
            <w:rPr>
              <w:i/>
              <w:sz w:val="18"/>
            </w:rPr>
            <w:t>Documents Ressources</w:t>
          </w:r>
        </w:p>
        <w:p w14:paraId="15148C1C" w14:textId="77777777" w:rsidR="00D07F8D" w:rsidRPr="00CF549E" w:rsidRDefault="000A33BD" w:rsidP="00D07F8D">
          <w:pPr>
            <w:pStyle w:val="Pieddepage"/>
            <w:jc w:val="right"/>
            <w:rPr>
              <w:i/>
              <w:sz w:val="18"/>
            </w:rPr>
          </w:pPr>
          <w:proofErr w:type="spellStart"/>
          <w:r>
            <w:rPr>
              <w:i/>
              <w:sz w:val="18"/>
            </w:rPr>
            <w:t>Maxpid</w:t>
          </w:r>
          <w:proofErr w:type="spellEnd"/>
        </w:p>
      </w:tc>
    </w:tr>
  </w:tbl>
  <w:p w14:paraId="20B058DD" w14:textId="77777777" w:rsidR="00D07F8D" w:rsidRDefault="00D07F8D">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F9940B" w14:textId="77777777" w:rsidR="00F744CC" w:rsidRDefault="00F744CC" w:rsidP="00D917A8">
      <w:pPr>
        <w:spacing w:after="0" w:line="240" w:lineRule="auto"/>
      </w:pPr>
      <w:r>
        <w:separator/>
      </w:r>
    </w:p>
  </w:footnote>
  <w:footnote w:type="continuationSeparator" w:id="0">
    <w:p w14:paraId="7D5DAB99" w14:textId="77777777" w:rsidR="00F744CC" w:rsidRDefault="00F744CC" w:rsidP="00D917A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5856"/>
      <w:gridCol w:w="1688"/>
    </w:tblGrid>
    <w:tr w:rsidR="00D07F8D" w14:paraId="18D5D970" w14:textId="77777777" w:rsidTr="00CF549E">
      <w:tc>
        <w:tcPr>
          <w:tcW w:w="1242" w:type="dxa"/>
        </w:tcPr>
        <w:p w14:paraId="400BA5B3" w14:textId="77777777" w:rsidR="00D07F8D" w:rsidRDefault="00D07F8D">
          <w:pPr>
            <w:pStyle w:val="En-tte"/>
          </w:pPr>
          <w:r>
            <w:rPr>
              <w:rFonts w:ascii="Tw Cen MT" w:hAnsi="Tw Cen MT"/>
              <w:b/>
              <w:smallCaps/>
              <w:noProof/>
              <w:color w:val="215868" w:themeColor="accent5" w:themeShade="80"/>
              <w:sz w:val="32"/>
              <w:lang w:eastAsia="zh-CN"/>
            </w:rPr>
            <w:drawing>
              <wp:anchor distT="0" distB="0" distL="114300" distR="114300" simplePos="0" relativeHeight="251659264" behindDoc="0" locked="0" layoutInCell="1" allowOverlap="1" wp14:anchorId="4D8B0D52" wp14:editId="6A8AD4AF">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19E08C90" w14:textId="77777777" w:rsidR="00D07F8D" w:rsidRDefault="00D07F8D">
          <w:pPr>
            <w:pStyle w:val="En-tte"/>
          </w:pPr>
        </w:p>
      </w:tc>
      <w:tc>
        <w:tcPr>
          <w:tcW w:w="1733" w:type="dxa"/>
          <w:vMerge w:val="restart"/>
        </w:tcPr>
        <w:p w14:paraId="567D1D32" w14:textId="77777777" w:rsidR="00D07F8D" w:rsidRPr="00CF549E" w:rsidRDefault="00D07F8D" w:rsidP="00A87297">
          <w:pPr>
            <w:pStyle w:val="En-tte"/>
            <w:jc w:val="right"/>
            <w:rPr>
              <w:rFonts w:ascii="Tw Cen MT" w:hAnsi="Tw Cen MT"/>
              <w:i/>
              <w:sz w:val="18"/>
            </w:rPr>
          </w:pPr>
          <w:r w:rsidRPr="00CF549E">
            <w:rPr>
              <w:rFonts w:ascii="Tw Cen MT" w:hAnsi="Tw Cen MT"/>
              <w:i/>
              <w:sz w:val="18"/>
            </w:rPr>
            <w:t>Sciences Industrielles de l’ingénieur</w:t>
          </w:r>
        </w:p>
      </w:tc>
    </w:tr>
    <w:tr w:rsidR="00D07F8D" w14:paraId="0FA36F40" w14:textId="77777777" w:rsidTr="00CF549E">
      <w:tc>
        <w:tcPr>
          <w:tcW w:w="1242" w:type="dxa"/>
        </w:tcPr>
        <w:p w14:paraId="5F036218" w14:textId="77777777" w:rsidR="00D07F8D" w:rsidRDefault="00D07F8D">
          <w:pPr>
            <w:pStyle w:val="En-tte"/>
          </w:pPr>
        </w:p>
      </w:tc>
      <w:tc>
        <w:tcPr>
          <w:tcW w:w="6237" w:type="dxa"/>
          <w:tcBorders>
            <w:top w:val="single" w:sz="4" w:space="0" w:color="auto"/>
          </w:tcBorders>
        </w:tcPr>
        <w:p w14:paraId="1FD72CB4" w14:textId="77777777" w:rsidR="00D07F8D" w:rsidRDefault="00D07F8D">
          <w:pPr>
            <w:pStyle w:val="En-tte"/>
          </w:pPr>
        </w:p>
      </w:tc>
      <w:tc>
        <w:tcPr>
          <w:tcW w:w="1733" w:type="dxa"/>
          <w:vMerge/>
        </w:tcPr>
        <w:p w14:paraId="1CDAC425" w14:textId="77777777" w:rsidR="00D07F8D" w:rsidRDefault="00D07F8D">
          <w:pPr>
            <w:pStyle w:val="En-tte"/>
          </w:pPr>
        </w:p>
      </w:tc>
    </w:tr>
  </w:tbl>
  <w:p w14:paraId="0BEF9962" w14:textId="77777777" w:rsidR="00D07F8D" w:rsidRDefault="00D07F8D">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42270E5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5pt;height:11.35pt" o:bullet="t">
        <v:imagedata r:id="rId1" o:title="BD10264_"/>
      </v:shape>
    </w:pict>
  </w:numPicBullet>
  <w:abstractNum w:abstractNumId="0">
    <w:nsid w:val="00000001"/>
    <w:multiLevelType w:val="multilevel"/>
    <w:tmpl w:val="00000001"/>
    <w:lvl w:ilvl="0">
      <w:start w:val="1"/>
      <w:numFmt w:val="upperRoman"/>
      <w:pStyle w:val="odTemplateTexttitlelevel01"/>
      <w:lvlText w:val=" %1."/>
      <w:lvlJc w:val="left"/>
      <w:pPr>
        <w:tabs>
          <w:tab w:val="num" w:pos="283"/>
        </w:tabs>
        <w:ind w:left="283" w:hanging="283"/>
      </w:pPr>
    </w:lvl>
    <w:lvl w:ilvl="1">
      <w:start w:val="1"/>
      <w:numFmt w:val="upperLetter"/>
      <w:pStyle w:val="odTemplateTexttitlelevel02"/>
      <w:lvlText w:val=" %2."/>
      <w:lvlJc w:val="left"/>
      <w:pPr>
        <w:tabs>
          <w:tab w:val="num" w:pos="567"/>
        </w:tabs>
        <w:ind w:left="567" w:hanging="283"/>
      </w:pPr>
    </w:lvl>
    <w:lvl w:ilvl="2">
      <w:start w:val="1"/>
      <w:numFmt w:val="decimal"/>
      <w:lvlText w:val=" %3."/>
      <w:lvlJc w:val="left"/>
      <w:pPr>
        <w:tabs>
          <w:tab w:val="num" w:pos="850"/>
        </w:tabs>
        <w:ind w:left="850" w:hanging="283"/>
      </w:pPr>
    </w:lvl>
    <w:lvl w:ilvl="3">
      <w:start w:val="1"/>
      <w:numFmt w:val="lowerLetter"/>
      <w:lvlText w:val=" %4)"/>
      <w:lvlJc w:val="left"/>
      <w:pPr>
        <w:tabs>
          <w:tab w:val="num" w:pos="1134"/>
        </w:tabs>
        <w:ind w:left="1134" w:hanging="283"/>
      </w:pPr>
    </w:lvl>
    <w:lvl w:ilvl="4">
      <w:start w:val="1"/>
      <w:numFmt w:val="lowerRoman"/>
      <w:lvlText w:val=" %5 "/>
      <w:lvlJc w:val="left"/>
      <w:pPr>
        <w:tabs>
          <w:tab w:val="num" w:pos="1417"/>
        </w:tabs>
        <w:ind w:left="1417" w:hanging="283"/>
      </w:pPr>
    </w:lvl>
    <w:lvl w:ilvl="5">
      <w:start w:val="1"/>
      <w:numFmt w:val="decimal"/>
      <w:lvlText w:val=" %6 "/>
      <w:lvlJc w:val="left"/>
      <w:pPr>
        <w:tabs>
          <w:tab w:val="num" w:pos="1701"/>
        </w:tabs>
        <w:ind w:left="1701" w:hanging="283"/>
      </w:pPr>
    </w:lvl>
    <w:lvl w:ilvl="6">
      <w:start w:val="1"/>
      <w:numFmt w:val="decimal"/>
      <w:lvlText w:val=" %7 "/>
      <w:lvlJc w:val="left"/>
      <w:pPr>
        <w:tabs>
          <w:tab w:val="num" w:pos="1984"/>
        </w:tabs>
        <w:ind w:left="1984" w:hanging="283"/>
      </w:pPr>
    </w:lvl>
    <w:lvl w:ilvl="7">
      <w:start w:val="1"/>
      <w:numFmt w:val="decimal"/>
      <w:lvlText w:val=" %8 "/>
      <w:lvlJc w:val="left"/>
      <w:pPr>
        <w:tabs>
          <w:tab w:val="num" w:pos="2268"/>
        </w:tabs>
        <w:ind w:left="2268" w:hanging="283"/>
      </w:pPr>
    </w:lvl>
    <w:lvl w:ilvl="8">
      <w:start w:val="1"/>
      <w:numFmt w:val="decimal"/>
      <w:lvlText w:val=" %9 "/>
      <w:lvlJc w:val="left"/>
      <w:pPr>
        <w:tabs>
          <w:tab w:val="num" w:pos="2551"/>
        </w:tabs>
        <w:ind w:left="2551" w:hanging="283"/>
      </w:pPr>
    </w:lvl>
  </w:abstractNum>
  <w:abstractNum w:abstractNumId="1">
    <w:nsid w:val="00000004"/>
    <w:multiLevelType w:val="multilevel"/>
    <w:tmpl w:val="00000004"/>
    <w:lvl w:ilvl="0">
      <w:start w:val="1"/>
      <w:numFmt w:val="bullet"/>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2">
    <w:nsid w:val="00000005"/>
    <w:multiLevelType w:val="multilevel"/>
    <w:tmpl w:val="00000005"/>
    <w:lvl w:ilvl="0">
      <w:start w:val="1"/>
      <w:numFmt w:val="bullet"/>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3">
    <w:nsid w:val="00000006"/>
    <w:multiLevelType w:val="multilevel"/>
    <w:tmpl w:val="00000006"/>
    <w:lvl w:ilvl="0">
      <w:start w:val="1"/>
      <w:numFmt w:val="bullet"/>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4">
    <w:nsid w:val="00000007"/>
    <w:multiLevelType w:val="multilevel"/>
    <w:tmpl w:val="00000007"/>
    <w:lvl w:ilvl="0">
      <w:start w:val="1"/>
      <w:numFmt w:val="bullet"/>
      <w:pStyle w:val="optxtitemizedListTagparagraphlevel1"/>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5">
    <w:nsid w:val="00000008"/>
    <w:multiLevelType w:val="multilevel"/>
    <w:tmpl w:val="00000008"/>
    <w:lvl w:ilvl="0">
      <w:start w:val="1"/>
      <w:numFmt w:val="bullet"/>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6">
    <w:nsid w:val="00000009"/>
    <w:multiLevelType w:val="multilevel"/>
    <w:tmpl w:val="00000009"/>
    <w:lvl w:ilvl="0">
      <w:start w:val="1"/>
      <w:numFmt w:val="bullet"/>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7">
    <w:nsid w:val="0000000B"/>
    <w:multiLevelType w:val="multilevel"/>
    <w:tmpl w:val="0000000B"/>
    <w:lvl w:ilvl="0">
      <w:start w:val="1"/>
      <w:numFmt w:val="bullet"/>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8">
    <w:nsid w:val="0000000C"/>
    <w:multiLevelType w:val="multilevel"/>
    <w:tmpl w:val="0000000C"/>
    <w:lvl w:ilvl="0">
      <w:start w:val="1"/>
      <w:numFmt w:val="bullet"/>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9">
    <w:nsid w:val="0000000D"/>
    <w:multiLevelType w:val="multilevel"/>
    <w:tmpl w:val="0000000D"/>
    <w:lvl w:ilvl="0">
      <w:start w:val="1"/>
      <w:numFmt w:val="bullet"/>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10">
    <w:nsid w:val="0000000F"/>
    <w:multiLevelType w:val="multilevel"/>
    <w:tmpl w:val="0000000F"/>
    <w:lvl w:ilvl="0">
      <w:start w:val="1"/>
      <w:numFmt w:val="bullet"/>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11">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02FA6287"/>
    <w:multiLevelType w:val="hybridMultilevel"/>
    <w:tmpl w:val="3086006C"/>
    <w:lvl w:ilvl="0" w:tplc="DB002D4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084627C8"/>
    <w:multiLevelType w:val="hybridMultilevel"/>
    <w:tmpl w:val="D6BA4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0F83FF6"/>
    <w:multiLevelType w:val="hybridMultilevel"/>
    <w:tmpl w:val="E6226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1B037DB"/>
    <w:multiLevelType w:val="hybridMultilevel"/>
    <w:tmpl w:val="0658E126"/>
    <w:lvl w:ilvl="0" w:tplc="A1F6DBD0">
      <w:start w:val="1"/>
      <w:numFmt w:val="bullet"/>
      <w:lvlText w:val=""/>
      <w:lvlJc w:val="left"/>
      <w:pPr>
        <w:ind w:left="788" w:hanging="360"/>
      </w:pPr>
      <w:rPr>
        <w:rFonts w:ascii="Wingdings" w:hAnsi="Wingdings" w:hint="default"/>
        <w:color w:val="215868" w:themeColor="accent5" w:themeShade="80"/>
        <w:sz w:val="16"/>
        <w:u w:color="215868" w:themeColor="accent5" w:themeShade="80"/>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16">
    <w:nsid w:val="181F21A2"/>
    <w:multiLevelType w:val="hybridMultilevel"/>
    <w:tmpl w:val="02DC1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A294431"/>
    <w:multiLevelType w:val="hybridMultilevel"/>
    <w:tmpl w:val="87F652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1D074E5A"/>
    <w:multiLevelType w:val="hybridMultilevel"/>
    <w:tmpl w:val="DAE2B052"/>
    <w:lvl w:ilvl="0" w:tplc="AEE653CA">
      <w:start w:val="4"/>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nsid w:val="1FB107F3"/>
    <w:multiLevelType w:val="hybridMultilevel"/>
    <w:tmpl w:val="3DCA01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16E32AB"/>
    <w:multiLevelType w:val="hybridMultilevel"/>
    <w:tmpl w:val="6CFEB67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5FA27A8"/>
    <w:multiLevelType w:val="hybridMultilevel"/>
    <w:tmpl w:val="156401A8"/>
    <w:lvl w:ilvl="0" w:tplc="DB002D4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6C64679"/>
    <w:multiLevelType w:val="hybridMultilevel"/>
    <w:tmpl w:val="CA501C42"/>
    <w:lvl w:ilvl="0" w:tplc="A0A2052E">
      <w:start w:val="1"/>
      <w:numFmt w:val="bullet"/>
      <w:lvlText w:val="ü"/>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nsid w:val="362E41EF"/>
    <w:multiLevelType w:val="hybridMultilevel"/>
    <w:tmpl w:val="5F64D416"/>
    <w:lvl w:ilvl="0" w:tplc="85DCD0B6">
      <w:start w:val="1"/>
      <w:numFmt w:val="decimal"/>
      <w:pStyle w:val="Titre3"/>
      <w:lvlText w:val="Etape %1."/>
      <w:lvlJc w:val="right"/>
      <w:pPr>
        <w:ind w:left="360" w:hanging="360"/>
      </w:pPr>
      <w:rPr>
        <w:rFonts w:hint="default"/>
        <w:b/>
        <w:i w:val="0"/>
      </w:rPr>
    </w:lvl>
    <w:lvl w:ilvl="1" w:tplc="040C0019" w:tentative="1">
      <w:start w:val="1"/>
      <w:numFmt w:val="lowerLetter"/>
      <w:lvlText w:val="%2."/>
      <w:lvlJc w:val="left"/>
      <w:pPr>
        <w:ind w:left="1287" w:hanging="360"/>
      </w:pPr>
    </w:lvl>
    <w:lvl w:ilvl="2" w:tplc="040C001B" w:tentative="1">
      <w:start w:val="1"/>
      <w:numFmt w:val="lowerRoman"/>
      <w:lvlText w:val="%3."/>
      <w:lvlJc w:val="right"/>
      <w:pPr>
        <w:ind w:left="2007" w:hanging="180"/>
      </w:pPr>
    </w:lvl>
    <w:lvl w:ilvl="3" w:tplc="040C000F" w:tentative="1">
      <w:start w:val="1"/>
      <w:numFmt w:val="decimal"/>
      <w:lvlText w:val="%4."/>
      <w:lvlJc w:val="left"/>
      <w:pPr>
        <w:ind w:left="2727" w:hanging="360"/>
      </w:pPr>
    </w:lvl>
    <w:lvl w:ilvl="4" w:tplc="040C0019" w:tentative="1">
      <w:start w:val="1"/>
      <w:numFmt w:val="lowerLetter"/>
      <w:lvlText w:val="%5."/>
      <w:lvlJc w:val="left"/>
      <w:pPr>
        <w:ind w:left="3447" w:hanging="360"/>
      </w:pPr>
    </w:lvl>
    <w:lvl w:ilvl="5" w:tplc="040C001B" w:tentative="1">
      <w:start w:val="1"/>
      <w:numFmt w:val="lowerRoman"/>
      <w:lvlText w:val="%6."/>
      <w:lvlJc w:val="right"/>
      <w:pPr>
        <w:ind w:left="4167" w:hanging="180"/>
      </w:pPr>
    </w:lvl>
    <w:lvl w:ilvl="6" w:tplc="040C000F" w:tentative="1">
      <w:start w:val="1"/>
      <w:numFmt w:val="decimal"/>
      <w:lvlText w:val="%7."/>
      <w:lvlJc w:val="left"/>
      <w:pPr>
        <w:ind w:left="4887" w:hanging="360"/>
      </w:pPr>
    </w:lvl>
    <w:lvl w:ilvl="7" w:tplc="040C0019" w:tentative="1">
      <w:start w:val="1"/>
      <w:numFmt w:val="lowerLetter"/>
      <w:lvlText w:val="%8."/>
      <w:lvlJc w:val="left"/>
      <w:pPr>
        <w:ind w:left="5607" w:hanging="360"/>
      </w:pPr>
    </w:lvl>
    <w:lvl w:ilvl="8" w:tplc="040C001B" w:tentative="1">
      <w:start w:val="1"/>
      <w:numFmt w:val="lowerRoman"/>
      <w:lvlText w:val="%9."/>
      <w:lvlJc w:val="right"/>
      <w:pPr>
        <w:ind w:left="6327" w:hanging="180"/>
      </w:pPr>
    </w:lvl>
  </w:abstractNum>
  <w:abstractNum w:abstractNumId="24">
    <w:nsid w:val="3AB74EEE"/>
    <w:multiLevelType w:val="hybridMultilevel"/>
    <w:tmpl w:val="9B9EA5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D2B5D4A"/>
    <w:multiLevelType w:val="hybridMultilevel"/>
    <w:tmpl w:val="6CD6C846"/>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1B46256"/>
    <w:multiLevelType w:val="multilevel"/>
    <w:tmpl w:val="C7D012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7">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B3E5169"/>
    <w:multiLevelType w:val="hybridMultilevel"/>
    <w:tmpl w:val="9E4EA02E"/>
    <w:lvl w:ilvl="0" w:tplc="0A06D854">
      <w:start w:val="1"/>
      <w:numFmt w:val="bullet"/>
      <w:lvlText w:val=""/>
      <w:lvlJc w:val="left"/>
      <w:pPr>
        <w:ind w:left="720" w:hanging="360"/>
      </w:pPr>
      <w:rPr>
        <w:rFonts w:ascii="Wingdings" w:hAnsi="Wingdings" w:hint="default"/>
        <w:color w:val="215868" w:themeColor="accent5" w:themeShade="80"/>
        <w:sz w:val="18"/>
        <w:u w:color="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27D3C34"/>
    <w:multiLevelType w:val="hybridMultilevel"/>
    <w:tmpl w:val="3D344A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7A101B6"/>
    <w:multiLevelType w:val="hybridMultilevel"/>
    <w:tmpl w:val="9D28A972"/>
    <w:lvl w:ilvl="0" w:tplc="F7B6B5DC">
      <w:start w:val="1"/>
      <w:numFmt w:val="bullet"/>
      <w:lvlText w:val=""/>
      <w:lvlPicBulletId w:val="0"/>
      <w:lvlJc w:val="left"/>
      <w:pPr>
        <w:ind w:left="788" w:hanging="360"/>
      </w:pPr>
      <w:rPr>
        <w:rFonts w:ascii="Symbol" w:hAnsi="Symbol" w:hint="default"/>
        <w:color w:val="auto"/>
        <w:sz w:val="22"/>
        <w:u w:color="215868" w:themeColor="accent5" w:themeShade="80"/>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32">
    <w:nsid w:val="5B4408E0"/>
    <w:multiLevelType w:val="hybridMultilevel"/>
    <w:tmpl w:val="51F69E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62202EE0"/>
    <w:multiLevelType w:val="hybridMultilevel"/>
    <w:tmpl w:val="02AE29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1AC1D86"/>
    <w:multiLevelType w:val="hybridMultilevel"/>
    <w:tmpl w:val="AE6631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6">
    <w:nsid w:val="739D3179"/>
    <w:multiLevelType w:val="hybridMultilevel"/>
    <w:tmpl w:val="7C2881EE"/>
    <w:lvl w:ilvl="0" w:tplc="040C000D">
      <w:start w:val="1"/>
      <w:numFmt w:val="bullet"/>
      <w:lvlText w:val=""/>
      <w:lvlJc w:val="left"/>
      <w:pPr>
        <w:tabs>
          <w:tab w:val="num" w:pos="2421"/>
        </w:tabs>
        <w:ind w:left="2421" w:hanging="360"/>
      </w:pPr>
      <w:rPr>
        <w:rFonts w:ascii="Wingdings" w:hAnsi="Wingdings" w:hint="default"/>
      </w:rPr>
    </w:lvl>
    <w:lvl w:ilvl="1" w:tplc="040C0003">
      <w:start w:val="1"/>
      <w:numFmt w:val="bullet"/>
      <w:lvlText w:val="o"/>
      <w:lvlJc w:val="left"/>
      <w:pPr>
        <w:tabs>
          <w:tab w:val="num" w:pos="3141"/>
        </w:tabs>
        <w:ind w:left="3141" w:hanging="360"/>
      </w:pPr>
      <w:rPr>
        <w:rFonts w:ascii="Courier New" w:hAnsi="Courier New" w:hint="default"/>
      </w:rPr>
    </w:lvl>
    <w:lvl w:ilvl="2" w:tplc="040C0005" w:tentative="1">
      <w:start w:val="1"/>
      <w:numFmt w:val="bullet"/>
      <w:lvlText w:val=""/>
      <w:lvlJc w:val="left"/>
      <w:pPr>
        <w:tabs>
          <w:tab w:val="num" w:pos="3861"/>
        </w:tabs>
        <w:ind w:left="3861" w:hanging="360"/>
      </w:pPr>
      <w:rPr>
        <w:rFonts w:ascii="Wingdings" w:hAnsi="Wingdings" w:hint="default"/>
      </w:rPr>
    </w:lvl>
    <w:lvl w:ilvl="3" w:tplc="040C0001" w:tentative="1">
      <w:start w:val="1"/>
      <w:numFmt w:val="bullet"/>
      <w:lvlText w:val=""/>
      <w:lvlJc w:val="left"/>
      <w:pPr>
        <w:tabs>
          <w:tab w:val="num" w:pos="4581"/>
        </w:tabs>
        <w:ind w:left="4581" w:hanging="360"/>
      </w:pPr>
      <w:rPr>
        <w:rFonts w:ascii="Symbol" w:hAnsi="Symbol" w:hint="default"/>
      </w:rPr>
    </w:lvl>
    <w:lvl w:ilvl="4" w:tplc="040C0003" w:tentative="1">
      <w:start w:val="1"/>
      <w:numFmt w:val="bullet"/>
      <w:lvlText w:val="o"/>
      <w:lvlJc w:val="left"/>
      <w:pPr>
        <w:tabs>
          <w:tab w:val="num" w:pos="5301"/>
        </w:tabs>
        <w:ind w:left="5301" w:hanging="360"/>
      </w:pPr>
      <w:rPr>
        <w:rFonts w:ascii="Courier New" w:hAnsi="Courier New" w:hint="default"/>
      </w:rPr>
    </w:lvl>
    <w:lvl w:ilvl="5" w:tplc="040C0005" w:tentative="1">
      <w:start w:val="1"/>
      <w:numFmt w:val="bullet"/>
      <w:lvlText w:val=""/>
      <w:lvlJc w:val="left"/>
      <w:pPr>
        <w:tabs>
          <w:tab w:val="num" w:pos="6021"/>
        </w:tabs>
        <w:ind w:left="6021" w:hanging="360"/>
      </w:pPr>
      <w:rPr>
        <w:rFonts w:ascii="Wingdings" w:hAnsi="Wingdings" w:hint="default"/>
      </w:rPr>
    </w:lvl>
    <w:lvl w:ilvl="6" w:tplc="040C0001" w:tentative="1">
      <w:start w:val="1"/>
      <w:numFmt w:val="bullet"/>
      <w:lvlText w:val=""/>
      <w:lvlJc w:val="left"/>
      <w:pPr>
        <w:tabs>
          <w:tab w:val="num" w:pos="6741"/>
        </w:tabs>
        <w:ind w:left="6741" w:hanging="360"/>
      </w:pPr>
      <w:rPr>
        <w:rFonts w:ascii="Symbol" w:hAnsi="Symbol" w:hint="default"/>
      </w:rPr>
    </w:lvl>
    <w:lvl w:ilvl="7" w:tplc="040C0003" w:tentative="1">
      <w:start w:val="1"/>
      <w:numFmt w:val="bullet"/>
      <w:lvlText w:val="o"/>
      <w:lvlJc w:val="left"/>
      <w:pPr>
        <w:tabs>
          <w:tab w:val="num" w:pos="7461"/>
        </w:tabs>
        <w:ind w:left="7461" w:hanging="360"/>
      </w:pPr>
      <w:rPr>
        <w:rFonts w:ascii="Courier New" w:hAnsi="Courier New" w:hint="default"/>
      </w:rPr>
    </w:lvl>
    <w:lvl w:ilvl="8" w:tplc="040C0005" w:tentative="1">
      <w:start w:val="1"/>
      <w:numFmt w:val="bullet"/>
      <w:lvlText w:val=""/>
      <w:lvlJc w:val="left"/>
      <w:pPr>
        <w:tabs>
          <w:tab w:val="num" w:pos="8181"/>
        </w:tabs>
        <w:ind w:left="8181" w:hanging="360"/>
      </w:pPr>
      <w:rPr>
        <w:rFonts w:ascii="Wingdings" w:hAnsi="Wingdings" w:hint="default"/>
      </w:rPr>
    </w:lvl>
  </w:abstractNum>
  <w:abstractNum w:abstractNumId="37">
    <w:nsid w:val="781A52DB"/>
    <w:multiLevelType w:val="hybridMultilevel"/>
    <w:tmpl w:val="D9D8DA26"/>
    <w:lvl w:ilvl="0" w:tplc="CA581D5C">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9156F7C"/>
    <w:multiLevelType w:val="hybridMultilevel"/>
    <w:tmpl w:val="77464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DB60F4C"/>
    <w:multiLevelType w:val="hybridMultilevel"/>
    <w:tmpl w:val="A18E4264"/>
    <w:lvl w:ilvl="0" w:tplc="AEAA4E26">
      <w:start w:val="2"/>
      <w:numFmt w:val="decimal"/>
      <w:lvlText w:val="%1."/>
      <w:lvlJc w:val="left"/>
      <w:pPr>
        <w:ind w:left="720" w:hanging="360"/>
      </w:pPr>
      <w:rPr>
        <w:rFonts w:ascii="Tahoma" w:hAnsi="Tahom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FF667F3"/>
    <w:multiLevelType w:val="hybridMultilevel"/>
    <w:tmpl w:val="48B0E9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8"/>
  </w:num>
  <w:num w:numId="2">
    <w:abstractNumId w:val="11"/>
  </w:num>
  <w:num w:numId="3">
    <w:abstractNumId w:val="27"/>
  </w:num>
  <w:num w:numId="4">
    <w:abstractNumId w:val="26"/>
  </w:num>
  <w:num w:numId="5">
    <w:abstractNumId w:val="34"/>
  </w:num>
  <w:num w:numId="6">
    <w:abstractNumId w:val="31"/>
  </w:num>
  <w:num w:numId="7">
    <w:abstractNumId w:val="29"/>
  </w:num>
  <w:num w:numId="8">
    <w:abstractNumId w:val="30"/>
  </w:num>
  <w:num w:numId="9">
    <w:abstractNumId w:val="37"/>
  </w:num>
  <w:num w:numId="10">
    <w:abstractNumId w:val="15"/>
  </w:num>
  <w:num w:numId="11">
    <w:abstractNumId w:val="25"/>
  </w:num>
  <w:num w:numId="12">
    <w:abstractNumId w:val="18"/>
  </w:num>
  <w:num w:numId="13">
    <w:abstractNumId w:val="23"/>
  </w:num>
  <w:num w:numId="14">
    <w:abstractNumId w:val="13"/>
  </w:num>
  <w:num w:numId="15">
    <w:abstractNumId w:val="33"/>
  </w:num>
  <w:num w:numId="16">
    <w:abstractNumId w:val="14"/>
  </w:num>
  <w:num w:numId="17">
    <w:abstractNumId w:val="12"/>
  </w:num>
  <w:num w:numId="18">
    <w:abstractNumId w:val="21"/>
  </w:num>
  <w:num w:numId="19">
    <w:abstractNumId w:val="1"/>
  </w:num>
  <w:num w:numId="20">
    <w:abstractNumId w:val="2"/>
  </w:num>
  <w:num w:numId="21">
    <w:abstractNumId w:val="4"/>
  </w:num>
  <w:num w:numId="22">
    <w:abstractNumId w:val="3"/>
  </w:num>
  <w:num w:numId="23">
    <w:abstractNumId w:val="0"/>
  </w:num>
  <w:num w:numId="24">
    <w:abstractNumId w:val="17"/>
  </w:num>
  <w:num w:numId="25">
    <w:abstractNumId w:val="20"/>
  </w:num>
  <w:num w:numId="26">
    <w:abstractNumId w:val="38"/>
  </w:num>
  <w:num w:numId="27">
    <w:abstractNumId w:val="24"/>
  </w:num>
  <w:num w:numId="28">
    <w:abstractNumId w:val="36"/>
  </w:num>
  <w:num w:numId="29">
    <w:abstractNumId w:val="19"/>
  </w:num>
  <w:num w:numId="30">
    <w:abstractNumId w:val="22"/>
  </w:num>
  <w:num w:numId="31">
    <w:abstractNumId w:val="35"/>
  </w:num>
  <w:num w:numId="32">
    <w:abstractNumId w:val="16"/>
  </w:num>
  <w:num w:numId="33">
    <w:abstractNumId w:val="40"/>
  </w:num>
  <w:num w:numId="34">
    <w:abstractNumId w:val="23"/>
  </w:num>
  <w:num w:numId="35">
    <w:abstractNumId w:val="5"/>
  </w:num>
  <w:num w:numId="36">
    <w:abstractNumId w:val="6"/>
  </w:num>
  <w:num w:numId="37">
    <w:abstractNumId w:val="7"/>
  </w:num>
  <w:num w:numId="38">
    <w:abstractNumId w:val="8"/>
  </w:num>
  <w:num w:numId="39">
    <w:abstractNumId w:val="9"/>
  </w:num>
  <w:num w:numId="40">
    <w:abstractNumId w:val="10"/>
  </w:num>
  <w:num w:numId="41">
    <w:abstractNumId w:val="37"/>
  </w:num>
  <w:num w:numId="42">
    <w:abstractNumId w:val="4"/>
  </w:num>
  <w:num w:numId="43">
    <w:abstractNumId w:val="4"/>
  </w:num>
  <w:num w:numId="44">
    <w:abstractNumId w:val="32"/>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20CE0"/>
    <w:rsid w:val="0002628A"/>
    <w:rsid w:val="00033B73"/>
    <w:rsid w:val="000340ED"/>
    <w:rsid w:val="00034D8C"/>
    <w:rsid w:val="0004342C"/>
    <w:rsid w:val="00046F43"/>
    <w:rsid w:val="000505B1"/>
    <w:rsid w:val="00050D8D"/>
    <w:rsid w:val="000529FB"/>
    <w:rsid w:val="000530AF"/>
    <w:rsid w:val="0006207F"/>
    <w:rsid w:val="00064681"/>
    <w:rsid w:val="000655E8"/>
    <w:rsid w:val="000729DF"/>
    <w:rsid w:val="000730CC"/>
    <w:rsid w:val="00073186"/>
    <w:rsid w:val="000A0E77"/>
    <w:rsid w:val="000A33BD"/>
    <w:rsid w:val="000A51A4"/>
    <w:rsid w:val="000C2D8C"/>
    <w:rsid w:val="000C41C5"/>
    <w:rsid w:val="000D0354"/>
    <w:rsid w:val="000E0C17"/>
    <w:rsid w:val="000E407D"/>
    <w:rsid w:val="000F3463"/>
    <w:rsid w:val="000F5D55"/>
    <w:rsid w:val="00114451"/>
    <w:rsid w:val="00132073"/>
    <w:rsid w:val="001328FD"/>
    <w:rsid w:val="001430F6"/>
    <w:rsid w:val="00143AB8"/>
    <w:rsid w:val="00175EE1"/>
    <w:rsid w:val="001911FC"/>
    <w:rsid w:val="00191DCD"/>
    <w:rsid w:val="0020628D"/>
    <w:rsid w:val="00207EDB"/>
    <w:rsid w:val="002173D4"/>
    <w:rsid w:val="00233CA1"/>
    <w:rsid w:val="00264D24"/>
    <w:rsid w:val="00291386"/>
    <w:rsid w:val="002B52BB"/>
    <w:rsid w:val="002C3565"/>
    <w:rsid w:val="002C6B78"/>
    <w:rsid w:val="002E09BF"/>
    <w:rsid w:val="0030369E"/>
    <w:rsid w:val="003277DD"/>
    <w:rsid w:val="00342D66"/>
    <w:rsid w:val="00357715"/>
    <w:rsid w:val="003976D9"/>
    <w:rsid w:val="003B6EFF"/>
    <w:rsid w:val="003D4ED9"/>
    <w:rsid w:val="003E601A"/>
    <w:rsid w:val="003F2BA9"/>
    <w:rsid w:val="003F5656"/>
    <w:rsid w:val="0040505B"/>
    <w:rsid w:val="00406086"/>
    <w:rsid w:val="00410CBD"/>
    <w:rsid w:val="004111F3"/>
    <w:rsid w:val="0041283F"/>
    <w:rsid w:val="00417E20"/>
    <w:rsid w:val="00425F31"/>
    <w:rsid w:val="00440CDA"/>
    <w:rsid w:val="00442FBA"/>
    <w:rsid w:val="00463964"/>
    <w:rsid w:val="00465913"/>
    <w:rsid w:val="0049147C"/>
    <w:rsid w:val="004A0A1B"/>
    <w:rsid w:val="004A55F9"/>
    <w:rsid w:val="004C6656"/>
    <w:rsid w:val="004D29FB"/>
    <w:rsid w:val="004D46EF"/>
    <w:rsid w:val="005066FF"/>
    <w:rsid w:val="00535DD2"/>
    <w:rsid w:val="00544ED5"/>
    <w:rsid w:val="00545892"/>
    <w:rsid w:val="0058437A"/>
    <w:rsid w:val="005D5FF5"/>
    <w:rsid w:val="005E2E8E"/>
    <w:rsid w:val="005E61F9"/>
    <w:rsid w:val="00611855"/>
    <w:rsid w:val="006204FC"/>
    <w:rsid w:val="00627914"/>
    <w:rsid w:val="0064077C"/>
    <w:rsid w:val="00643DB0"/>
    <w:rsid w:val="006639F4"/>
    <w:rsid w:val="00683366"/>
    <w:rsid w:val="006867E5"/>
    <w:rsid w:val="006A4F8A"/>
    <w:rsid w:val="006A50FD"/>
    <w:rsid w:val="006C1A88"/>
    <w:rsid w:val="006C3708"/>
    <w:rsid w:val="006C5FF7"/>
    <w:rsid w:val="006D167B"/>
    <w:rsid w:val="006D7495"/>
    <w:rsid w:val="006E48CF"/>
    <w:rsid w:val="00701E82"/>
    <w:rsid w:val="00702CDD"/>
    <w:rsid w:val="007258E0"/>
    <w:rsid w:val="007435D9"/>
    <w:rsid w:val="00767744"/>
    <w:rsid w:val="00796F7B"/>
    <w:rsid w:val="007A25F0"/>
    <w:rsid w:val="007A5E8C"/>
    <w:rsid w:val="007B58DB"/>
    <w:rsid w:val="007C4D0D"/>
    <w:rsid w:val="007D372C"/>
    <w:rsid w:val="007E3C16"/>
    <w:rsid w:val="007F4626"/>
    <w:rsid w:val="00807584"/>
    <w:rsid w:val="008109C0"/>
    <w:rsid w:val="008137C7"/>
    <w:rsid w:val="008215AA"/>
    <w:rsid w:val="0083105E"/>
    <w:rsid w:val="0085045C"/>
    <w:rsid w:val="008506D4"/>
    <w:rsid w:val="0085537A"/>
    <w:rsid w:val="008564F0"/>
    <w:rsid w:val="008573A5"/>
    <w:rsid w:val="00897D1F"/>
    <w:rsid w:val="008B0E20"/>
    <w:rsid w:val="008C0AA7"/>
    <w:rsid w:val="008D13AF"/>
    <w:rsid w:val="008D325E"/>
    <w:rsid w:val="009072B9"/>
    <w:rsid w:val="00922284"/>
    <w:rsid w:val="009506ED"/>
    <w:rsid w:val="00961674"/>
    <w:rsid w:val="00965292"/>
    <w:rsid w:val="009702D0"/>
    <w:rsid w:val="00976058"/>
    <w:rsid w:val="009912A2"/>
    <w:rsid w:val="009958DB"/>
    <w:rsid w:val="009B3D01"/>
    <w:rsid w:val="009B4615"/>
    <w:rsid w:val="009D4C93"/>
    <w:rsid w:val="009E49E8"/>
    <w:rsid w:val="009F2504"/>
    <w:rsid w:val="00A144CF"/>
    <w:rsid w:val="00A4601C"/>
    <w:rsid w:val="00A51277"/>
    <w:rsid w:val="00A5360F"/>
    <w:rsid w:val="00A53972"/>
    <w:rsid w:val="00A750BE"/>
    <w:rsid w:val="00A817E1"/>
    <w:rsid w:val="00A843CB"/>
    <w:rsid w:val="00A85652"/>
    <w:rsid w:val="00A87297"/>
    <w:rsid w:val="00AA1D62"/>
    <w:rsid w:val="00AB0FA1"/>
    <w:rsid w:val="00AC194C"/>
    <w:rsid w:val="00AC55D0"/>
    <w:rsid w:val="00AC78D6"/>
    <w:rsid w:val="00AD7B37"/>
    <w:rsid w:val="00AE70B9"/>
    <w:rsid w:val="00AF39AD"/>
    <w:rsid w:val="00B015E4"/>
    <w:rsid w:val="00B21B81"/>
    <w:rsid w:val="00B250D9"/>
    <w:rsid w:val="00B26952"/>
    <w:rsid w:val="00B41F7C"/>
    <w:rsid w:val="00B44205"/>
    <w:rsid w:val="00B555F2"/>
    <w:rsid w:val="00B61749"/>
    <w:rsid w:val="00B716BB"/>
    <w:rsid w:val="00B74900"/>
    <w:rsid w:val="00B75838"/>
    <w:rsid w:val="00B871F1"/>
    <w:rsid w:val="00BA1C9D"/>
    <w:rsid w:val="00BA1EE0"/>
    <w:rsid w:val="00BA3DF3"/>
    <w:rsid w:val="00BD0F3F"/>
    <w:rsid w:val="00BD7627"/>
    <w:rsid w:val="00BE6AE9"/>
    <w:rsid w:val="00BF5A92"/>
    <w:rsid w:val="00BF74E6"/>
    <w:rsid w:val="00C068A9"/>
    <w:rsid w:val="00C079AB"/>
    <w:rsid w:val="00C1001E"/>
    <w:rsid w:val="00C21DEC"/>
    <w:rsid w:val="00C43A6C"/>
    <w:rsid w:val="00C44423"/>
    <w:rsid w:val="00C54914"/>
    <w:rsid w:val="00C65CC8"/>
    <w:rsid w:val="00CC0FD6"/>
    <w:rsid w:val="00CC2260"/>
    <w:rsid w:val="00CC3F16"/>
    <w:rsid w:val="00CE7B9D"/>
    <w:rsid w:val="00CE7C99"/>
    <w:rsid w:val="00CF0CD3"/>
    <w:rsid w:val="00CF549E"/>
    <w:rsid w:val="00D005C6"/>
    <w:rsid w:val="00D07F8D"/>
    <w:rsid w:val="00D13B5B"/>
    <w:rsid w:val="00D205F7"/>
    <w:rsid w:val="00D25E4A"/>
    <w:rsid w:val="00D31B3A"/>
    <w:rsid w:val="00D45098"/>
    <w:rsid w:val="00D81E60"/>
    <w:rsid w:val="00D832D2"/>
    <w:rsid w:val="00D917A8"/>
    <w:rsid w:val="00D937ED"/>
    <w:rsid w:val="00D945B6"/>
    <w:rsid w:val="00DA5A68"/>
    <w:rsid w:val="00DD3835"/>
    <w:rsid w:val="00DD6CFA"/>
    <w:rsid w:val="00DE340E"/>
    <w:rsid w:val="00E03707"/>
    <w:rsid w:val="00E06F0E"/>
    <w:rsid w:val="00E36033"/>
    <w:rsid w:val="00E36FF2"/>
    <w:rsid w:val="00E80790"/>
    <w:rsid w:val="00E832AB"/>
    <w:rsid w:val="00E876ED"/>
    <w:rsid w:val="00E97BEB"/>
    <w:rsid w:val="00E97D1B"/>
    <w:rsid w:val="00EA0425"/>
    <w:rsid w:val="00EB1024"/>
    <w:rsid w:val="00EC5E25"/>
    <w:rsid w:val="00ED32B4"/>
    <w:rsid w:val="00ED34ED"/>
    <w:rsid w:val="00EF1A18"/>
    <w:rsid w:val="00EF30BE"/>
    <w:rsid w:val="00EF5B05"/>
    <w:rsid w:val="00F04303"/>
    <w:rsid w:val="00F06AC9"/>
    <w:rsid w:val="00F20B09"/>
    <w:rsid w:val="00F27AC6"/>
    <w:rsid w:val="00F357B8"/>
    <w:rsid w:val="00F406EE"/>
    <w:rsid w:val="00F4086D"/>
    <w:rsid w:val="00F40ABA"/>
    <w:rsid w:val="00F43922"/>
    <w:rsid w:val="00F45BFF"/>
    <w:rsid w:val="00F473A6"/>
    <w:rsid w:val="00F61FEF"/>
    <w:rsid w:val="00F62BD4"/>
    <w:rsid w:val="00F6412E"/>
    <w:rsid w:val="00F74185"/>
    <w:rsid w:val="00F744CC"/>
    <w:rsid w:val="00F762FC"/>
    <w:rsid w:val="00F767A4"/>
    <w:rsid w:val="00F82635"/>
    <w:rsid w:val="00F92540"/>
    <w:rsid w:val="00F9546E"/>
    <w:rsid w:val="00FA598E"/>
    <w:rsid w:val="00FD06B7"/>
    <w:rsid w:val="00FD69FA"/>
    <w:rsid w:val="00FD7761"/>
    <w:rsid w:val="00FF489E"/>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6BCA0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114451"/>
    <w:pPr>
      <w:keepNext/>
      <w:keepLines/>
      <w:numPr>
        <w:numId w:val="9"/>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after="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0A51A4"/>
    <w:pPr>
      <w:keepNext/>
      <w:keepLines/>
      <w:numPr>
        <w:numId w:val="13"/>
      </w:numPr>
      <w:spacing w:before="200" w:after="0"/>
      <w:ind w:left="567"/>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unhideWhenUsed/>
    <w:qFormat/>
    <w:rsid w:val="00961674"/>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deliste">
    <w:name w:val="List Paragraph"/>
    <w:basedOn w:val="Normal"/>
    <w:link w:val="PardelisteCar"/>
    <w:uiPriority w:val="34"/>
    <w:qFormat/>
    <w:rsid w:val="00191DCD"/>
    <w:pPr>
      <w:ind w:left="720"/>
      <w:contextualSpacing/>
    </w:pPr>
  </w:style>
  <w:style w:type="character" w:customStyle="1" w:styleId="Titre1Car">
    <w:name w:val="Titre 1 Car"/>
    <w:basedOn w:val="Policepardfaut"/>
    <w:link w:val="Titre1"/>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0A51A4"/>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delisteCar">
    <w:name w:val="Par. de liste Car"/>
    <w:basedOn w:val="Policepardfaut"/>
    <w:link w:val="Par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after="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Retraitnormal">
    <w:name w:val="Normal Indent"/>
    <w:basedOn w:val="Normal"/>
    <w:rsid w:val="00A5360F"/>
    <w:pPr>
      <w:spacing w:after="0" w:line="240" w:lineRule="auto"/>
      <w:ind w:left="708"/>
      <w:jc w:val="left"/>
    </w:pPr>
    <w:rPr>
      <w:rFonts w:ascii="Comic Sans MS" w:eastAsia="Times New Roman" w:hAnsi="Comic Sans MS" w:cs="Times New Roman"/>
      <w:szCs w:val="24"/>
      <w:lang w:eastAsia="fr-FR"/>
    </w:rPr>
  </w:style>
  <w:style w:type="paragraph" w:customStyle="1" w:styleId="Figure">
    <w:name w:val="Figure"/>
    <w:basedOn w:val="Normal"/>
    <w:link w:val="FigureCar1"/>
    <w:rsid w:val="00A5360F"/>
    <w:pPr>
      <w:overflowPunct w:val="0"/>
      <w:autoSpaceDE w:val="0"/>
      <w:autoSpaceDN w:val="0"/>
      <w:adjustRightInd w:val="0"/>
      <w:spacing w:after="0" w:line="240" w:lineRule="auto"/>
      <w:jc w:val="center"/>
      <w:textAlignment w:val="baseline"/>
    </w:pPr>
    <w:rPr>
      <w:rFonts w:ascii="Comic Sans MS" w:eastAsia="Times New Roman" w:hAnsi="Comic Sans MS" w:cs="Times New Roman"/>
      <w:sz w:val="16"/>
      <w:szCs w:val="16"/>
      <w:lang w:eastAsia="fr-FR"/>
    </w:rPr>
  </w:style>
  <w:style w:type="character" w:customStyle="1" w:styleId="FigureCar1">
    <w:name w:val="Figure Car1"/>
    <w:basedOn w:val="Policepardfaut"/>
    <w:link w:val="Figure"/>
    <w:rsid w:val="00A5360F"/>
    <w:rPr>
      <w:rFonts w:ascii="Comic Sans MS" w:eastAsia="Times New Roman" w:hAnsi="Comic Sans MS" w:cs="Times New Roman"/>
      <w:sz w:val="16"/>
      <w:szCs w:val="16"/>
      <w:lang w:eastAsia="fr-FR"/>
    </w:rPr>
  </w:style>
  <w:style w:type="paragraph" w:customStyle="1" w:styleId="petitpetit">
    <w:name w:val="petit petit"/>
    <w:basedOn w:val="Normal"/>
    <w:link w:val="petitpetitCar"/>
    <w:rsid w:val="003F5656"/>
    <w:pPr>
      <w:overflowPunct w:val="0"/>
      <w:autoSpaceDE w:val="0"/>
      <w:autoSpaceDN w:val="0"/>
      <w:adjustRightInd w:val="0"/>
      <w:spacing w:after="0" w:line="240" w:lineRule="auto"/>
      <w:jc w:val="left"/>
      <w:textAlignment w:val="baseline"/>
    </w:pPr>
    <w:rPr>
      <w:rFonts w:ascii="Times New Roman" w:eastAsia="Times New Roman" w:hAnsi="Times New Roman" w:cs="Times New Roman"/>
      <w:sz w:val="14"/>
      <w:lang w:eastAsia="fr-FR"/>
    </w:rPr>
  </w:style>
  <w:style w:type="character" w:customStyle="1" w:styleId="petitpetitCar">
    <w:name w:val="petit petit Car"/>
    <w:basedOn w:val="Policepardfaut"/>
    <w:link w:val="petitpetit"/>
    <w:rsid w:val="003F5656"/>
    <w:rPr>
      <w:rFonts w:ascii="Times New Roman" w:eastAsia="Times New Roman" w:hAnsi="Times New Roman" w:cs="Times New Roman"/>
      <w:sz w:val="14"/>
      <w:lang w:eastAsia="fr-FR"/>
    </w:rPr>
  </w:style>
  <w:style w:type="paragraph" w:customStyle="1" w:styleId="PetitPetit0">
    <w:name w:val="Petit Petit"/>
    <w:basedOn w:val="Normal"/>
    <w:link w:val="PetitPetitCar0"/>
    <w:rsid w:val="003F5656"/>
    <w:pPr>
      <w:overflowPunct w:val="0"/>
      <w:autoSpaceDE w:val="0"/>
      <w:autoSpaceDN w:val="0"/>
      <w:adjustRightInd w:val="0"/>
      <w:spacing w:after="0" w:line="240" w:lineRule="auto"/>
      <w:ind w:left="567"/>
      <w:jc w:val="left"/>
      <w:textAlignment w:val="baseline"/>
    </w:pPr>
    <w:rPr>
      <w:rFonts w:ascii="Comic Sans MS" w:eastAsia="Times New Roman" w:hAnsi="Comic Sans MS" w:cs="Times New Roman"/>
      <w:sz w:val="14"/>
      <w:szCs w:val="18"/>
      <w:lang w:eastAsia="fr-FR"/>
    </w:rPr>
  </w:style>
  <w:style w:type="character" w:customStyle="1" w:styleId="PetitPetitCar0">
    <w:name w:val="Petit Petit Car"/>
    <w:basedOn w:val="Policepardfaut"/>
    <w:link w:val="PetitPetit0"/>
    <w:rsid w:val="003F5656"/>
    <w:rPr>
      <w:rFonts w:ascii="Comic Sans MS" w:eastAsia="Times New Roman" w:hAnsi="Comic Sans MS" w:cs="Times New Roman"/>
      <w:sz w:val="14"/>
      <w:szCs w:val="18"/>
      <w:lang w:eastAsia="fr-FR"/>
    </w:rPr>
  </w:style>
  <w:style w:type="character" w:customStyle="1" w:styleId="FigureCar">
    <w:name w:val="Figure Car"/>
    <w:basedOn w:val="Policepardfaut"/>
    <w:rsid w:val="003F5656"/>
    <w:rPr>
      <w:rFonts w:ascii="Comic Sans MS" w:hAnsi="Comic Sans MS"/>
      <w:sz w:val="16"/>
      <w:szCs w:val="16"/>
      <w:lang w:val="fr-FR" w:eastAsia="fr-FR" w:bidi="ar-SA"/>
    </w:rPr>
  </w:style>
  <w:style w:type="paragraph" w:customStyle="1" w:styleId="Logiciel">
    <w:name w:val="Logiciel"/>
    <w:basedOn w:val="Normal"/>
    <w:link w:val="LogicielCar"/>
    <w:rsid w:val="003F5656"/>
    <w:pPr>
      <w:overflowPunct w:val="0"/>
      <w:autoSpaceDE w:val="0"/>
      <w:autoSpaceDN w:val="0"/>
      <w:adjustRightInd w:val="0"/>
      <w:spacing w:after="0" w:line="240" w:lineRule="auto"/>
      <w:ind w:left="567"/>
      <w:jc w:val="left"/>
      <w:textAlignment w:val="baseline"/>
    </w:pPr>
    <w:rPr>
      <w:rFonts w:ascii="Times New Roman" w:eastAsia="Times New Roman" w:hAnsi="Times New Roman" w:cs="Times New Roman"/>
      <w:i/>
      <w:lang w:eastAsia="fr-FR"/>
    </w:rPr>
  </w:style>
  <w:style w:type="character" w:customStyle="1" w:styleId="LogicielCar">
    <w:name w:val="Logiciel Car"/>
    <w:basedOn w:val="Policepardfaut"/>
    <w:link w:val="Logiciel"/>
    <w:rsid w:val="003F5656"/>
    <w:rPr>
      <w:rFonts w:ascii="Times New Roman" w:eastAsia="Times New Roman" w:hAnsi="Times New Roman" w:cs="Times New Roman"/>
      <w:i/>
      <w:sz w:val="20"/>
      <w:lang w:eastAsia="fr-FR"/>
    </w:rPr>
  </w:style>
  <w:style w:type="paragraph" w:customStyle="1" w:styleId="petitpetitpetit">
    <w:name w:val="petit petit petit"/>
    <w:basedOn w:val="Normal"/>
    <w:link w:val="petitpetitpetitCar"/>
    <w:rsid w:val="003F5656"/>
    <w:pPr>
      <w:overflowPunct w:val="0"/>
      <w:autoSpaceDE w:val="0"/>
      <w:autoSpaceDN w:val="0"/>
      <w:adjustRightInd w:val="0"/>
      <w:spacing w:after="0" w:line="240" w:lineRule="auto"/>
      <w:ind w:left="567"/>
      <w:jc w:val="left"/>
      <w:textAlignment w:val="baseline"/>
    </w:pPr>
    <w:rPr>
      <w:rFonts w:ascii="Times New Roman" w:eastAsia="Times New Roman" w:hAnsi="Times New Roman" w:cs="Times New Roman"/>
      <w:sz w:val="10"/>
      <w:lang w:eastAsia="fr-FR"/>
    </w:rPr>
  </w:style>
  <w:style w:type="character" w:customStyle="1" w:styleId="petitpetitpetitCar">
    <w:name w:val="petit petit petit Car"/>
    <w:basedOn w:val="Policepardfaut"/>
    <w:link w:val="petitpetitpetit"/>
    <w:rsid w:val="003F5656"/>
    <w:rPr>
      <w:rFonts w:ascii="Times New Roman" w:eastAsia="Times New Roman" w:hAnsi="Times New Roman" w:cs="Times New Roman"/>
      <w:sz w:val="10"/>
      <w:lang w:eastAsia="fr-FR"/>
    </w:rPr>
  </w:style>
  <w:style w:type="character" w:customStyle="1" w:styleId="apple-converted-space">
    <w:name w:val="apple-converted-space"/>
    <w:basedOn w:val="Policepardfaut"/>
    <w:rsid w:val="0020628D"/>
  </w:style>
  <w:style w:type="paragraph" w:customStyle="1" w:styleId="optxtResresRighttitle">
    <w:name w:val="op_txtRes_ &gt; resRight &gt; title"/>
    <w:basedOn w:val="Normal"/>
    <w:rsid w:val="00143AB8"/>
    <w:pPr>
      <w:widowControl w:val="0"/>
      <w:suppressLineNumbers/>
      <w:suppressAutoHyphens/>
      <w:spacing w:before="120" w:line="240" w:lineRule="auto"/>
      <w:jc w:val="center"/>
    </w:pPr>
    <w:rPr>
      <w:rFonts w:ascii="Verdana" w:eastAsia="DejaVu Sans" w:hAnsi="Verdana" w:cs="DejaVu Sans"/>
      <w:i/>
      <w:iCs/>
      <w:color w:val="666666"/>
      <w:szCs w:val="24"/>
      <w:lang w:bidi="en-US"/>
    </w:rPr>
  </w:style>
  <w:style w:type="paragraph" w:customStyle="1" w:styleId="optxtparaTag">
    <w:name w:val="op_txt_ &gt; paraTag_"/>
    <w:basedOn w:val="Normal"/>
    <w:rsid w:val="00143AB8"/>
    <w:pPr>
      <w:widowControl w:val="0"/>
      <w:suppressAutoHyphens/>
      <w:spacing w:before="57" w:after="0" w:line="240" w:lineRule="auto"/>
    </w:pPr>
    <w:rPr>
      <w:rFonts w:ascii="Verdana" w:eastAsia="DejaVu Sans" w:hAnsi="Verdana" w:cs="DejaVu Sans"/>
      <w:color w:val="333333"/>
      <w:szCs w:val="24"/>
      <w:lang w:bidi="en-US"/>
    </w:rPr>
  </w:style>
  <w:style w:type="paragraph" w:customStyle="1" w:styleId="odTemplateTextdefaultStyle">
    <w:name w:val="odTemplateText &gt; #defaultStyle"/>
    <w:rsid w:val="00143AB8"/>
    <w:pPr>
      <w:widowControl w:val="0"/>
      <w:suppressAutoHyphens/>
      <w:spacing w:after="0" w:line="240" w:lineRule="auto"/>
      <w:jc w:val="both"/>
    </w:pPr>
    <w:rPr>
      <w:rFonts w:ascii="Verdana" w:eastAsia="DejaVu Sans" w:hAnsi="Verdana" w:cs="DejaVu Sans"/>
      <w:color w:val="333333"/>
      <w:sz w:val="20"/>
      <w:szCs w:val="24"/>
      <w:lang w:bidi="en-US"/>
    </w:rPr>
  </w:style>
  <w:style w:type="paragraph" w:customStyle="1" w:styleId="spaceBeforeKeep">
    <w:name w:val="spaceBeforeKeep"/>
    <w:basedOn w:val="odTemplateTextdefaultStyle"/>
    <w:rsid w:val="00143AB8"/>
    <w:pPr>
      <w:keepNext/>
      <w:keepLines/>
    </w:pPr>
    <w:rPr>
      <w:sz w:val="16"/>
    </w:rPr>
  </w:style>
  <w:style w:type="paragraph" w:customStyle="1" w:styleId="optxtitemizedListTagparagraphlevel1">
    <w:name w:val="op_txt_ &gt; itemizedListTag_ &gt; paragraph level 1"/>
    <w:basedOn w:val="odTemplateTextdefaultStyle"/>
    <w:rsid w:val="00143AB8"/>
    <w:pPr>
      <w:numPr>
        <w:numId w:val="21"/>
      </w:numPr>
      <w:spacing w:before="57"/>
    </w:pPr>
  </w:style>
  <w:style w:type="character" w:customStyle="1" w:styleId="txtInd">
    <w:name w:val="txtInd"/>
    <w:rsid w:val="00143AB8"/>
    <w:rPr>
      <w:vertAlign w:val="subscript"/>
    </w:rPr>
  </w:style>
  <w:style w:type="paragraph" w:customStyle="1" w:styleId="swWResrestitle">
    <w:name w:val="sw_WRes &gt; res &gt; title"/>
    <w:basedOn w:val="odTemplateTextdefaultStyle"/>
    <w:rsid w:val="00143AB8"/>
    <w:pPr>
      <w:suppressLineNumbers/>
      <w:spacing w:before="120" w:after="120"/>
      <w:jc w:val="center"/>
    </w:pPr>
    <w:rPr>
      <w:i/>
      <w:iCs/>
      <w:color w:val="666666"/>
    </w:rPr>
  </w:style>
  <w:style w:type="character" w:customStyle="1" w:styleId="txtEmp">
    <w:name w:val="txtEmp"/>
    <w:rsid w:val="00143AB8"/>
    <w:rPr>
      <w:b/>
      <w:color w:val="666699"/>
    </w:rPr>
  </w:style>
  <w:style w:type="paragraph" w:customStyle="1" w:styleId="odTemplateTexttitlelevel01">
    <w:name w:val="odTemplateText &gt; title &gt; level 01"/>
    <w:basedOn w:val="odTemplateTextdefaultStyle"/>
    <w:next w:val="odTemplateTextdefaultStyle"/>
    <w:rsid w:val="00143AB8"/>
    <w:pPr>
      <w:keepNext/>
      <w:numPr>
        <w:numId w:val="23"/>
      </w:numPr>
      <w:spacing w:before="850"/>
      <w:outlineLvl w:val="0"/>
    </w:pPr>
    <w:rPr>
      <w:b/>
      <w:bCs/>
      <w:vanish/>
      <w:sz w:val="23"/>
      <w:szCs w:val="28"/>
    </w:rPr>
  </w:style>
  <w:style w:type="paragraph" w:customStyle="1" w:styleId="odTemplateTexttitlelevel02">
    <w:name w:val="odTemplateText &gt; title &gt; level 02"/>
    <w:basedOn w:val="odTemplateTextdefaultStyle"/>
    <w:next w:val="odTemplateTextdefaultStyle"/>
    <w:rsid w:val="00143AB8"/>
    <w:pPr>
      <w:keepNext/>
      <w:widowControl/>
      <w:numPr>
        <w:ilvl w:val="1"/>
        <w:numId w:val="23"/>
      </w:numPr>
      <w:spacing w:before="567" w:after="227"/>
      <w:ind w:left="-283"/>
      <w:jc w:val="left"/>
      <w:outlineLvl w:val="1"/>
    </w:pPr>
    <w:rPr>
      <w:b/>
      <w:bCs/>
      <w:iCs/>
      <w:color w:val="666699"/>
      <w:sz w:val="30"/>
      <w:szCs w:val="28"/>
    </w:rPr>
  </w:style>
  <w:style w:type="paragraph" w:customStyle="1" w:styleId="spaceBeforeKeepSmall">
    <w:name w:val="spaceBeforeKeepSmall"/>
    <w:basedOn w:val="odTemplateTextdefaultStyle"/>
    <w:rsid w:val="00143AB8"/>
    <w:pPr>
      <w:keepNext/>
      <w:keepLines/>
    </w:pPr>
    <w:rPr>
      <w:sz w:val="8"/>
    </w:rPr>
  </w:style>
  <w:style w:type="paragraph" w:styleId="TM3">
    <w:name w:val="toc 3"/>
    <w:basedOn w:val="Normal"/>
    <w:next w:val="Normal"/>
    <w:autoRedefine/>
    <w:uiPriority w:val="39"/>
    <w:unhideWhenUsed/>
    <w:rsid w:val="004111F3"/>
    <w:pPr>
      <w:spacing w:after="100"/>
      <w:ind w:left="400"/>
    </w:pPr>
  </w:style>
  <w:style w:type="character" w:styleId="Textedelespacerserv">
    <w:name w:val="Placeholder Text"/>
    <w:basedOn w:val="Policepardfaut"/>
    <w:uiPriority w:val="99"/>
    <w:semiHidden/>
    <w:rsid w:val="008506D4"/>
    <w:rPr>
      <w:color w:val="808080"/>
    </w:rPr>
  </w:style>
  <w:style w:type="paragraph" w:customStyle="1" w:styleId="odTemplateTexttitlelevel03">
    <w:name w:val="odTemplateText &gt; title &gt; level 03"/>
    <w:basedOn w:val="odTemplateTextdefaultStyle"/>
    <w:next w:val="odTemplateTextdefaultStyle"/>
    <w:rsid w:val="00DD3835"/>
    <w:pPr>
      <w:keepNext/>
      <w:widowControl/>
      <w:tabs>
        <w:tab w:val="num" w:pos="360"/>
      </w:tabs>
      <w:spacing w:before="340" w:after="113"/>
      <w:ind w:left="283" w:hanging="283"/>
      <w:jc w:val="left"/>
      <w:outlineLvl w:val="2"/>
    </w:pPr>
    <w:rPr>
      <w:b/>
      <w:bCs/>
      <w:color w:val="666699"/>
      <w:sz w:val="25"/>
      <w:szCs w:val="28"/>
    </w:rPr>
  </w:style>
  <w:style w:type="paragraph" w:customStyle="1" w:styleId="Contenuducadre">
    <w:name w:val="Contenu du cadre"/>
    <w:basedOn w:val="Corpsdetexte"/>
    <w:rsid w:val="00DD3835"/>
    <w:pPr>
      <w:widowControl w:val="0"/>
      <w:suppressAutoHyphens/>
      <w:spacing w:line="240" w:lineRule="auto"/>
      <w:jc w:val="left"/>
    </w:pPr>
    <w:rPr>
      <w:rFonts w:ascii="Times New Roman" w:eastAsia="DejaVu Sans" w:hAnsi="Times New Roman" w:cs="DejaVu Sans"/>
      <w:sz w:val="24"/>
      <w:szCs w:val="24"/>
      <w:lang w:val="en-US" w:bidi="en-US"/>
    </w:rPr>
  </w:style>
  <w:style w:type="paragraph" w:styleId="Corpsdetexte">
    <w:name w:val="Body Text"/>
    <w:basedOn w:val="Normal"/>
    <w:link w:val="CorpsdetexteCar"/>
    <w:uiPriority w:val="99"/>
    <w:semiHidden/>
    <w:unhideWhenUsed/>
    <w:rsid w:val="00DD3835"/>
  </w:style>
  <w:style w:type="character" w:customStyle="1" w:styleId="CorpsdetexteCar">
    <w:name w:val="Corps de texte Car"/>
    <w:basedOn w:val="Policepardfaut"/>
    <w:link w:val="Corpsdetexte"/>
    <w:uiPriority w:val="99"/>
    <w:semiHidden/>
    <w:rsid w:val="00DD3835"/>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89104">
      <w:bodyDiv w:val="1"/>
      <w:marLeft w:val="0"/>
      <w:marRight w:val="0"/>
      <w:marTop w:val="0"/>
      <w:marBottom w:val="0"/>
      <w:divBdr>
        <w:top w:val="none" w:sz="0" w:space="0" w:color="auto"/>
        <w:left w:val="none" w:sz="0" w:space="0" w:color="auto"/>
        <w:bottom w:val="none" w:sz="0" w:space="0" w:color="auto"/>
        <w:right w:val="none" w:sz="0" w:space="0" w:color="auto"/>
      </w:divBdr>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image" Target="media/image36.wmf"/><Relationship Id="rId64" Type="http://schemas.openxmlformats.org/officeDocument/2006/relationships/oleObject" Target="embeddings/oleObject7.bin"/><Relationship Id="rId65" Type="http://schemas.openxmlformats.org/officeDocument/2006/relationships/image" Target="media/image37.wmf"/><Relationship Id="rId66" Type="http://schemas.openxmlformats.org/officeDocument/2006/relationships/oleObject" Target="embeddings/oleObject8.bin"/><Relationship Id="rId67" Type="http://schemas.openxmlformats.org/officeDocument/2006/relationships/image" Target="media/image38.jpeg"/><Relationship Id="rId68" Type="http://schemas.openxmlformats.org/officeDocument/2006/relationships/image" Target="media/image360.jpeg"/><Relationship Id="rId69" Type="http://schemas.openxmlformats.org/officeDocument/2006/relationships/image" Target="media/image39.jpeg"/><Relationship Id="rId50" Type="http://schemas.openxmlformats.org/officeDocument/2006/relationships/image" Target="media/image29.jpeg"/><Relationship Id="rId51" Type="http://schemas.openxmlformats.org/officeDocument/2006/relationships/image" Target="media/image260.jpeg"/><Relationship Id="rId52" Type="http://schemas.openxmlformats.org/officeDocument/2006/relationships/image" Target="media/image30.jpeg"/><Relationship Id="rId53" Type="http://schemas.openxmlformats.org/officeDocument/2006/relationships/image" Target="media/image280.jpeg"/><Relationship Id="rId54" Type="http://schemas.openxmlformats.org/officeDocument/2006/relationships/image" Target="media/image31.jpeg"/><Relationship Id="rId55" Type="http://schemas.openxmlformats.org/officeDocument/2006/relationships/image" Target="media/image290.jpeg"/><Relationship Id="rId56" Type="http://schemas.openxmlformats.org/officeDocument/2006/relationships/image" Target="media/image32.jpeg"/><Relationship Id="rId57" Type="http://schemas.openxmlformats.org/officeDocument/2006/relationships/image" Target="media/image291.jpeg"/><Relationship Id="rId58" Type="http://schemas.openxmlformats.org/officeDocument/2006/relationships/image" Target="media/image33.jpeg"/><Relationship Id="rId59" Type="http://schemas.openxmlformats.org/officeDocument/2006/relationships/image" Target="media/image34.wmf"/><Relationship Id="rId40" Type="http://schemas.openxmlformats.org/officeDocument/2006/relationships/image" Target="media/image24.emf"/><Relationship Id="rId41" Type="http://schemas.openxmlformats.org/officeDocument/2006/relationships/oleObject" Target="embeddings/oleObject1.bin"/><Relationship Id="rId42" Type="http://schemas.openxmlformats.org/officeDocument/2006/relationships/image" Target="media/image25.emf"/><Relationship Id="rId43" Type="http://schemas.openxmlformats.org/officeDocument/2006/relationships/oleObject" Target="embeddings/oleObject2.bin"/><Relationship Id="rId44" Type="http://schemas.openxmlformats.org/officeDocument/2006/relationships/image" Target="media/image26.emf"/><Relationship Id="rId45" Type="http://schemas.openxmlformats.org/officeDocument/2006/relationships/oleObject" Target="embeddings/oleObject3.bin"/><Relationship Id="rId46" Type="http://schemas.openxmlformats.org/officeDocument/2006/relationships/image" Target="media/image240.emf"/><Relationship Id="rId47" Type="http://schemas.openxmlformats.org/officeDocument/2006/relationships/oleObject" Target="embeddings/oleObject4.bin"/><Relationship Id="rId48" Type="http://schemas.openxmlformats.org/officeDocument/2006/relationships/image" Target="media/image27.emf"/><Relationship Id="rId49" Type="http://schemas.openxmlformats.org/officeDocument/2006/relationships/image" Target="media/image2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80" Type="http://schemas.openxmlformats.org/officeDocument/2006/relationships/image" Target="media/image420.png"/><Relationship Id="rId30" Type="http://schemas.openxmlformats.org/officeDocument/2006/relationships/image" Target="media/image17.png"/><Relationship Id="rId31" Type="http://schemas.openxmlformats.org/officeDocument/2006/relationships/image" Target="media/image170.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jpeg"/><Relationship Id="rId37" Type="http://schemas.openxmlformats.org/officeDocument/2006/relationships/image" Target="media/image190.jpeg"/><Relationship Id="rId38" Type="http://schemas.openxmlformats.org/officeDocument/2006/relationships/image" Target="media/image23.jpeg"/><Relationship Id="rId39" Type="http://schemas.openxmlformats.org/officeDocument/2006/relationships/image" Target="media/image210.jpeg"/><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image" Target="media/image370.jpeg"/><Relationship Id="rId71" Type="http://schemas.openxmlformats.org/officeDocument/2006/relationships/image" Target="media/image40.png"/><Relationship Id="rId72" Type="http://schemas.openxmlformats.org/officeDocument/2006/relationships/image" Target="media/image380.png"/><Relationship Id="rId20" Type="http://schemas.openxmlformats.org/officeDocument/2006/relationships/image" Target="media/image10.jpeg"/><Relationship Id="rId21" Type="http://schemas.openxmlformats.org/officeDocument/2006/relationships/image" Target="media/image11.png"/><Relationship Id="rId73" Type="http://schemas.openxmlformats.org/officeDocument/2006/relationships/image" Target="media/image41.jpeg"/><Relationship Id="rId23" Type="http://schemas.openxmlformats.org/officeDocument/2006/relationships/image" Target="media/image110.png"/><Relationship Id="rId24" Type="http://schemas.openxmlformats.org/officeDocument/2006/relationships/image" Target="media/image12.png"/><Relationship Id="rId25" Type="http://schemas.openxmlformats.org/officeDocument/2006/relationships/image" Target="media/image13.jpe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50.png"/><Relationship Id="rId29" Type="http://schemas.openxmlformats.org/officeDocument/2006/relationships/image" Target="media/image16.jpeg"/><Relationship Id="rId74" Type="http://schemas.openxmlformats.org/officeDocument/2006/relationships/image" Target="media/image390.jpeg"/><Relationship Id="rId75" Type="http://schemas.openxmlformats.org/officeDocument/2006/relationships/image" Target="media/image42.jpeg"/><Relationship Id="rId76" Type="http://schemas.openxmlformats.org/officeDocument/2006/relationships/image" Target="media/image400.jpeg"/><Relationship Id="rId77" Type="http://schemas.openxmlformats.org/officeDocument/2006/relationships/image" Target="media/image43.jpeg"/><Relationship Id="rId78" Type="http://schemas.openxmlformats.org/officeDocument/2006/relationships/image" Target="media/image410.jpeg"/><Relationship Id="rId79" Type="http://schemas.openxmlformats.org/officeDocument/2006/relationships/image" Target="media/image44.png"/><Relationship Id="rId60" Type="http://schemas.openxmlformats.org/officeDocument/2006/relationships/oleObject" Target="embeddings/oleObject5.bin"/><Relationship Id="rId61" Type="http://schemas.openxmlformats.org/officeDocument/2006/relationships/image" Target="media/image35.wmf"/><Relationship Id="rId62" Type="http://schemas.openxmlformats.org/officeDocument/2006/relationships/oleObject" Target="embeddings/oleObject6.bin"/><Relationship Id="rId10" Type="http://schemas.openxmlformats.org/officeDocument/2006/relationships/image" Target="media/image3.png"/><Relationship Id="rId11" Type="http://schemas.openxmlformats.org/officeDocument/2006/relationships/image" Target="media/image3.jpeg"/><Relationship Id="rId1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2CD2C-CBD3-664E-B9AA-B3E595B92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14</Pages>
  <Words>1460</Words>
  <Characters>8034</Characters>
  <Application>Microsoft Macintosh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Modèle</vt:lpstr>
    </vt:vector>
  </TitlesOfParts>
  <Company>Microsoft</Company>
  <LinksUpToDate>false</LinksUpToDate>
  <CharactersWithSpaces>9476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émilien durif</cp:lastModifiedBy>
  <cp:revision>57</cp:revision>
  <cp:lastPrinted>2016-09-25T19:19:00Z</cp:lastPrinted>
  <dcterms:created xsi:type="dcterms:W3CDTF">2015-09-27T12:58:00Z</dcterms:created>
  <dcterms:modified xsi:type="dcterms:W3CDTF">2017-09-22T14:49:00Z</dcterms:modified>
</cp:coreProperties>
</file>